
<file path=[Content_Types].xml><?xml version="1.0" encoding="utf-8"?>
<Types xmlns="http://schemas.openxmlformats.org/package/2006/content-types">
  <Default Extension="png" ContentType="image/png"/>
  <Default Extension="tmp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80B" w:rsidRDefault="00A1380B" w:rsidP="0006423F">
      <w:pPr>
        <w:spacing w:after="120"/>
        <w:ind w:left="360"/>
        <w:jc w:val="center"/>
        <w:rPr>
          <w:b/>
          <w:bCs/>
          <w:iCs/>
          <w:sz w:val="28"/>
        </w:rPr>
      </w:pPr>
      <w:r>
        <w:rPr>
          <w:b/>
          <w:bCs/>
          <w:iCs/>
          <w:sz w:val="28"/>
        </w:rPr>
        <w:t>Створення форм</w:t>
      </w:r>
      <w:r>
        <w:rPr>
          <w:b/>
          <w:bCs/>
          <w:iCs/>
          <w:sz w:val="28"/>
          <w:lang w:val="ru-RU"/>
        </w:rPr>
        <w:t xml:space="preserve"> </w:t>
      </w:r>
      <w:r>
        <w:rPr>
          <w:b/>
          <w:bCs/>
          <w:iCs/>
          <w:sz w:val="28"/>
        </w:rPr>
        <w:t>для у</w:t>
      </w:r>
      <w:r>
        <w:rPr>
          <w:b/>
          <w:bCs/>
          <w:sz w:val="28"/>
          <w:szCs w:val="20"/>
        </w:rPr>
        <w:t>ведення,  перегляду та корегування даних</w:t>
      </w:r>
    </w:p>
    <w:p w:rsidR="00A1380B" w:rsidRDefault="00A1380B">
      <w:pPr>
        <w:jc w:val="center"/>
        <w:rPr>
          <w:b/>
          <w:bCs/>
          <w:iCs/>
          <w:sz w:val="28"/>
        </w:rPr>
      </w:pPr>
    </w:p>
    <w:p w:rsidR="00A1380B" w:rsidRDefault="00A1380B" w:rsidP="00181377">
      <w:pPr>
        <w:numPr>
          <w:ilvl w:val="1"/>
          <w:numId w:val="23"/>
        </w:numPr>
        <w:tabs>
          <w:tab w:val="clear" w:pos="1080"/>
          <w:tab w:val="num" w:pos="0"/>
        </w:tabs>
        <w:ind w:left="0" w:firstLine="852"/>
        <w:jc w:val="both"/>
        <w:rPr>
          <w:b/>
        </w:rPr>
      </w:pPr>
      <w:r w:rsidRPr="0006423F">
        <w:rPr>
          <w:b/>
        </w:rPr>
        <w:t>Призначення форм та їх види</w:t>
      </w:r>
    </w:p>
    <w:p w:rsidR="00A1380B" w:rsidRPr="0006423F" w:rsidRDefault="00A1380B" w:rsidP="0006423F">
      <w:pPr>
        <w:ind w:left="720"/>
        <w:jc w:val="both"/>
        <w:rPr>
          <w:b/>
        </w:rPr>
      </w:pPr>
    </w:p>
    <w:p w:rsidR="00A1380B" w:rsidRPr="00F40989" w:rsidRDefault="004B28CA" w:rsidP="004B28CA">
      <w:pPr>
        <w:ind w:firstLine="720"/>
        <w:jc w:val="both"/>
        <w:rPr>
          <w:i/>
        </w:rPr>
      </w:pPr>
      <w:r w:rsidRPr="004B28CA">
        <w:rPr>
          <w:b/>
          <w:i/>
        </w:rPr>
        <w:t>Методична частина:</w:t>
      </w:r>
      <w:r>
        <w:rPr>
          <w:b/>
          <w:i/>
        </w:rPr>
        <w:t xml:space="preserve"> </w:t>
      </w:r>
      <w:r w:rsidR="00A1380B" w:rsidRPr="00F40989">
        <w:rPr>
          <w:i/>
        </w:rPr>
        <w:t>Форми є таким типом об’єктів бази даних, який використов</w:t>
      </w:r>
      <w:r w:rsidR="00A1380B" w:rsidRPr="00F40989">
        <w:rPr>
          <w:i/>
        </w:rPr>
        <w:t>у</w:t>
      </w:r>
      <w:r w:rsidR="00A1380B" w:rsidRPr="00F40989">
        <w:rPr>
          <w:i/>
        </w:rPr>
        <w:t>ється для відображення даних. Форму можна використовувати як вікно для введення даних і виконання певних дій над даними, форму можна використовувати як кнопкову для відкриття інших форм або звітів. У формі  можуть відображатися поля з декількох таблиць, можливо додавати малюнки та інші об’єкти.</w:t>
      </w:r>
    </w:p>
    <w:p w:rsidR="00A1380B" w:rsidRPr="00F40989" w:rsidRDefault="00A1380B" w:rsidP="004B28CA">
      <w:pPr>
        <w:ind w:firstLine="720"/>
        <w:jc w:val="both"/>
        <w:rPr>
          <w:i/>
        </w:rPr>
      </w:pPr>
      <w:r w:rsidRPr="00F40989">
        <w:rPr>
          <w:i/>
        </w:rPr>
        <w:t>Більшість форм використовують поля з однієї або декілька таблиць або запитів з бази даних.</w:t>
      </w:r>
    </w:p>
    <w:p w:rsidR="00A1380B" w:rsidRDefault="00A1380B" w:rsidP="004B28CA">
      <w:pPr>
        <w:pStyle w:val="a"/>
      </w:pPr>
      <w:r>
        <w:t>Форма може існувати у наступних режимах:</w:t>
      </w:r>
    </w:p>
    <w:p w:rsidR="00A1380B" w:rsidRPr="00B76A0A" w:rsidRDefault="00A1380B" w:rsidP="00EA22D4">
      <w:pPr>
        <w:pStyle w:val="10"/>
        <w:numPr>
          <w:ilvl w:val="1"/>
          <w:numId w:val="35"/>
        </w:numPr>
        <w:jc w:val="both"/>
        <w:rPr>
          <w:b/>
        </w:rPr>
      </w:pPr>
      <w:r w:rsidRPr="00B76A0A">
        <w:rPr>
          <w:b/>
        </w:rPr>
        <w:t>Конструктора</w:t>
      </w:r>
    </w:p>
    <w:p w:rsidR="00A1380B" w:rsidRPr="004B28CA" w:rsidRDefault="00A1380B" w:rsidP="00EA22D4">
      <w:pPr>
        <w:pStyle w:val="a"/>
        <w:numPr>
          <w:ilvl w:val="1"/>
          <w:numId w:val="35"/>
        </w:numPr>
        <w:rPr>
          <w:b/>
        </w:rPr>
      </w:pPr>
      <w:r w:rsidRPr="004B28CA">
        <w:rPr>
          <w:b/>
        </w:rPr>
        <w:t>Макета</w:t>
      </w:r>
    </w:p>
    <w:p w:rsidR="00A1380B" w:rsidRPr="004B28CA" w:rsidRDefault="00A1380B" w:rsidP="00EA22D4">
      <w:pPr>
        <w:pStyle w:val="a"/>
        <w:numPr>
          <w:ilvl w:val="1"/>
          <w:numId w:val="35"/>
        </w:numPr>
        <w:rPr>
          <w:b/>
        </w:rPr>
      </w:pPr>
      <w:r w:rsidRPr="004B28CA">
        <w:rPr>
          <w:b/>
        </w:rPr>
        <w:t>Форми</w:t>
      </w:r>
    </w:p>
    <w:p w:rsidR="00A1380B" w:rsidRPr="004B28CA" w:rsidRDefault="00A1380B" w:rsidP="004B28CA">
      <w:pPr>
        <w:pStyle w:val="a"/>
        <w:numPr>
          <w:ilvl w:val="0"/>
          <w:numId w:val="0"/>
        </w:numPr>
        <w:ind w:left="57" w:firstLine="227"/>
      </w:pPr>
      <w:r w:rsidRPr="004B28CA">
        <w:t xml:space="preserve">Режим </w:t>
      </w:r>
      <w:r w:rsidRPr="004B28CA">
        <w:rPr>
          <w:b/>
        </w:rPr>
        <w:t>Конструктора</w:t>
      </w:r>
      <w:r w:rsidRPr="004B28CA">
        <w:t xml:space="preserve"> дозволяє проектувати форму.</w:t>
      </w:r>
    </w:p>
    <w:p w:rsidR="00A1380B" w:rsidRPr="004B28CA" w:rsidRDefault="00A1380B" w:rsidP="004B28CA">
      <w:pPr>
        <w:pStyle w:val="a"/>
        <w:numPr>
          <w:ilvl w:val="0"/>
          <w:numId w:val="0"/>
        </w:numPr>
        <w:ind w:left="57" w:firstLine="227"/>
      </w:pPr>
      <w:r w:rsidRPr="004B28CA">
        <w:t xml:space="preserve">Режим </w:t>
      </w:r>
      <w:r w:rsidRPr="004B28CA">
        <w:rPr>
          <w:b/>
        </w:rPr>
        <w:t>Форми</w:t>
      </w:r>
      <w:r w:rsidRPr="004B28CA">
        <w:t xml:space="preserve"> відображує дані.</w:t>
      </w:r>
    </w:p>
    <w:p w:rsidR="00A1380B" w:rsidRDefault="00A1380B" w:rsidP="004B28CA">
      <w:pPr>
        <w:pStyle w:val="a"/>
        <w:numPr>
          <w:ilvl w:val="0"/>
          <w:numId w:val="0"/>
        </w:numPr>
        <w:ind w:left="57" w:firstLine="227"/>
      </w:pPr>
      <w:r w:rsidRPr="004B28CA">
        <w:t xml:space="preserve">В режимі </w:t>
      </w:r>
      <w:r w:rsidRPr="004B28CA">
        <w:rPr>
          <w:b/>
        </w:rPr>
        <w:t>Макета</w:t>
      </w:r>
      <w:r w:rsidRPr="004B28CA">
        <w:t xml:space="preserve"> можна внести зміни в структуру форми при одночасному відображенні д</w:t>
      </w:r>
      <w:r w:rsidRPr="004B28CA">
        <w:t>а</w:t>
      </w:r>
      <w:r w:rsidRPr="004B28CA">
        <w:t>них. Наприклад, при необхідності можна налагодить розмір полів у відповідності з даними.</w:t>
      </w:r>
    </w:p>
    <w:p w:rsidR="004B28CA" w:rsidRPr="004B28CA" w:rsidRDefault="004B28CA" w:rsidP="004B28CA">
      <w:pPr>
        <w:ind w:firstLine="720"/>
        <w:jc w:val="both"/>
        <w:rPr>
          <w:i/>
        </w:rPr>
      </w:pPr>
    </w:p>
    <w:p w:rsidR="00A1380B" w:rsidRDefault="00A1380B" w:rsidP="004B28CA">
      <w:pPr>
        <w:pStyle w:val="a"/>
        <w:rPr>
          <w:b/>
        </w:rPr>
      </w:pPr>
      <w:r>
        <w:t xml:space="preserve">Форма створюється через вкладку </w:t>
      </w:r>
      <w:r w:rsidRPr="001E34CB">
        <w:rPr>
          <w:b/>
        </w:rPr>
        <w:t>Создать/</w:t>
      </w:r>
      <w:r w:rsidRPr="001E34CB">
        <w:rPr>
          <w:b/>
          <w:lang w:val="en-US"/>
        </w:rPr>
        <w:t>Create</w:t>
      </w:r>
      <w:r>
        <w:rPr>
          <w:b/>
          <w:lang w:val="ru-RU"/>
        </w:rPr>
        <w:t xml:space="preserve"> </w:t>
      </w:r>
      <w:r w:rsidRPr="00AC668C">
        <w:rPr>
          <w:lang w:val="ru-RU"/>
        </w:rPr>
        <w:t>та</w:t>
      </w:r>
      <w:r>
        <w:rPr>
          <w:b/>
          <w:lang w:val="ru-RU"/>
        </w:rPr>
        <w:t xml:space="preserve"> </w:t>
      </w:r>
      <w:r w:rsidRPr="00AC668C">
        <w:t>групу</w:t>
      </w:r>
      <w:r>
        <w:rPr>
          <w:lang w:val="ru-RU"/>
        </w:rPr>
        <w:t xml:space="preserve"> </w:t>
      </w:r>
      <w:r w:rsidRPr="001E34CB">
        <w:rPr>
          <w:b/>
          <w:lang w:val="ru-RU"/>
        </w:rPr>
        <w:t>Формы/</w:t>
      </w:r>
      <w:r w:rsidRPr="001E34CB">
        <w:rPr>
          <w:b/>
          <w:lang w:val="en-US"/>
        </w:rPr>
        <w:t>Forms</w:t>
      </w:r>
      <w:r>
        <w:rPr>
          <w:b/>
        </w:rPr>
        <w:t>:</w:t>
      </w:r>
    </w:p>
    <w:p w:rsidR="004B28CA" w:rsidRDefault="004B28CA" w:rsidP="004B28CA">
      <w:pPr>
        <w:pStyle w:val="a"/>
        <w:numPr>
          <w:ilvl w:val="0"/>
          <w:numId w:val="0"/>
        </w:numPr>
        <w:ind w:left="57"/>
        <w:rPr>
          <w:b/>
        </w:rPr>
      </w:pPr>
    </w:p>
    <w:p w:rsidR="00A1380B" w:rsidRPr="004B28CA" w:rsidRDefault="00087FE9" w:rsidP="00101A7C">
      <w:pPr>
        <w:pStyle w:val="a"/>
        <w:numPr>
          <w:ilvl w:val="0"/>
          <w:numId w:val="0"/>
        </w:numPr>
        <w:ind w:left="57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731385" cy="1040130"/>
            <wp:effectExtent l="0" t="0" r="0" b="0"/>
            <wp:docPr id="2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8CA" w:rsidRDefault="00101A7C" w:rsidP="00101A7C">
      <w:pPr>
        <w:pStyle w:val="a"/>
        <w:numPr>
          <w:ilvl w:val="0"/>
          <w:numId w:val="0"/>
        </w:numPr>
        <w:jc w:val="center"/>
      </w:pPr>
      <w:r>
        <w:t>Рис.8.1. Вкладка для створення форм</w:t>
      </w:r>
    </w:p>
    <w:p w:rsidR="00101A7C" w:rsidRDefault="00101A7C" w:rsidP="00101A7C">
      <w:pPr>
        <w:pStyle w:val="a"/>
        <w:numPr>
          <w:ilvl w:val="0"/>
          <w:numId w:val="0"/>
        </w:numPr>
        <w:jc w:val="center"/>
      </w:pPr>
    </w:p>
    <w:p w:rsidR="00A1380B" w:rsidRDefault="00A1380B" w:rsidP="004B28CA">
      <w:pPr>
        <w:pStyle w:val="a"/>
      </w:pPr>
      <w:r w:rsidRPr="0006423F">
        <w:t xml:space="preserve">Форму можна створити </w:t>
      </w:r>
      <w:r>
        <w:t>наступними засобами</w:t>
      </w:r>
      <w:r w:rsidRPr="0006423F">
        <w:t>:</w:t>
      </w:r>
    </w:p>
    <w:p w:rsidR="00A1380B" w:rsidRDefault="00A1380B" w:rsidP="004B28CA">
      <w:pPr>
        <w:pStyle w:val="a"/>
        <w:numPr>
          <w:ilvl w:val="1"/>
          <w:numId w:val="32"/>
        </w:numPr>
      </w:pPr>
      <w:r w:rsidRPr="0006423F">
        <w:t>За допомогою конструктора форм (</w:t>
      </w:r>
      <w:r w:rsidRPr="0006423F">
        <w:rPr>
          <w:b/>
          <w:lang w:val="en-US"/>
        </w:rPr>
        <w:t>Design</w:t>
      </w:r>
      <w:r w:rsidRPr="001E34CB">
        <w:rPr>
          <w:b/>
          <w:lang w:val="ru-RU"/>
        </w:rPr>
        <w:t xml:space="preserve"> </w:t>
      </w:r>
      <w:r w:rsidRPr="0006423F">
        <w:rPr>
          <w:b/>
          <w:lang w:val="en-US"/>
        </w:rPr>
        <w:t>View</w:t>
      </w:r>
      <w:r w:rsidRPr="0006423F">
        <w:t xml:space="preserve"> )</w:t>
      </w:r>
      <w:r>
        <w:t xml:space="preserve"> – кнопка </w:t>
      </w:r>
      <w:r w:rsidR="00087FE9">
        <w:rPr>
          <w:noProof/>
          <w:lang w:val="ru-RU" w:eastAsia="ru-RU"/>
        </w:rPr>
        <w:drawing>
          <wp:inline distT="0" distB="0" distL="0" distR="0">
            <wp:extent cx="520065" cy="469900"/>
            <wp:effectExtent l="19050" t="19050" r="0" b="6350"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469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06423F">
        <w:t>;</w:t>
      </w:r>
    </w:p>
    <w:p w:rsidR="00A1380B" w:rsidRDefault="00A1380B" w:rsidP="004B28CA">
      <w:pPr>
        <w:pStyle w:val="a"/>
        <w:numPr>
          <w:ilvl w:val="1"/>
          <w:numId w:val="32"/>
        </w:numPr>
      </w:pPr>
      <w:r w:rsidRPr="0006423F">
        <w:t xml:space="preserve">За допомогою майстра по створенню форм ( </w:t>
      </w:r>
      <w:r w:rsidRPr="0006423F">
        <w:rPr>
          <w:b/>
          <w:lang w:val="en-US"/>
        </w:rPr>
        <w:t>Form</w:t>
      </w:r>
      <w:r w:rsidRPr="001E34CB">
        <w:rPr>
          <w:b/>
          <w:lang w:val="ru-RU"/>
        </w:rPr>
        <w:t xml:space="preserve"> </w:t>
      </w:r>
      <w:r w:rsidRPr="0006423F">
        <w:rPr>
          <w:b/>
          <w:lang w:val="en-US"/>
        </w:rPr>
        <w:t>Wizard</w:t>
      </w:r>
      <w:r w:rsidRPr="0006423F">
        <w:t xml:space="preserve"> )</w:t>
      </w:r>
      <w:r>
        <w:t xml:space="preserve">- кнопка </w:t>
      </w:r>
      <w:r w:rsidR="00087FE9">
        <w:rPr>
          <w:noProof/>
          <w:lang w:val="ru-RU" w:eastAsia="ru-RU"/>
        </w:rPr>
        <w:drawing>
          <wp:inline distT="0" distB="0" distL="0" distR="0">
            <wp:extent cx="989965" cy="226695"/>
            <wp:effectExtent l="19050" t="19050" r="635" b="1905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965" cy="2266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 w:rsidRPr="0006423F">
        <w:t>;</w:t>
      </w:r>
    </w:p>
    <w:p w:rsidR="00A1380B" w:rsidRDefault="00A1380B" w:rsidP="004B28CA">
      <w:pPr>
        <w:pStyle w:val="a"/>
        <w:numPr>
          <w:ilvl w:val="1"/>
          <w:numId w:val="32"/>
        </w:numPr>
      </w:pPr>
      <w:r w:rsidRPr="0006423F">
        <w:t>Використовуючи</w:t>
      </w:r>
      <w:r>
        <w:t xml:space="preserve"> різні</w:t>
      </w:r>
      <w:r w:rsidRPr="0006423F">
        <w:t xml:space="preserve"> типи </w:t>
      </w:r>
      <w:r w:rsidRPr="0006423F">
        <w:rPr>
          <w:spacing w:val="2"/>
        </w:rPr>
        <w:t>автоформ</w:t>
      </w:r>
      <w:r w:rsidRPr="0006423F">
        <w:t xml:space="preserve"> ( </w:t>
      </w:r>
      <w:r w:rsidRPr="0006423F">
        <w:rPr>
          <w:b/>
        </w:rPr>
        <w:t>AutoForm</w:t>
      </w:r>
      <w:r w:rsidRPr="0006423F">
        <w:t xml:space="preserve"> ).</w:t>
      </w:r>
      <w:r w:rsidRPr="003A7054">
        <w:rPr>
          <w:noProof/>
          <w:lang w:eastAsia="ru-RU"/>
        </w:rPr>
        <w:t xml:space="preserve"> </w:t>
      </w:r>
      <w:r w:rsidR="00087FE9">
        <w:rPr>
          <w:noProof/>
          <w:lang w:val="ru-RU" w:eastAsia="ru-RU"/>
        </w:rPr>
        <w:drawing>
          <wp:inline distT="0" distB="0" distL="0" distR="0">
            <wp:extent cx="1149350" cy="226695"/>
            <wp:effectExtent l="19050" t="19050" r="0" b="1905"/>
            <wp:docPr id="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2266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3A7054">
        <w:rPr>
          <w:noProof/>
          <w:lang w:eastAsia="ru-RU"/>
        </w:rPr>
        <w:t>;</w:t>
      </w:r>
    </w:p>
    <w:p w:rsidR="00A1380B" w:rsidRDefault="00A1380B" w:rsidP="004B28CA">
      <w:pPr>
        <w:pStyle w:val="a"/>
        <w:numPr>
          <w:ilvl w:val="1"/>
          <w:numId w:val="32"/>
        </w:numPr>
      </w:pPr>
      <w:r>
        <w:t>Автоматичн</w:t>
      </w:r>
      <w:r w:rsidR="004B28CA">
        <w:t>о</w:t>
      </w:r>
      <w:r>
        <w:t xml:space="preserve"> створ</w:t>
      </w:r>
      <w:r w:rsidR="004B28CA">
        <w:t>ити</w:t>
      </w:r>
      <w:r>
        <w:t xml:space="preserve"> прост</w:t>
      </w:r>
      <w:r w:rsidR="004B28CA">
        <w:t xml:space="preserve">у </w:t>
      </w:r>
      <w:r>
        <w:t xml:space="preserve"> форм</w:t>
      </w:r>
      <w:r w:rsidR="004B28CA">
        <w:t xml:space="preserve">у </w:t>
      </w:r>
      <w:r>
        <w:t xml:space="preserve"> </w:t>
      </w:r>
      <w:r w:rsidR="00087FE9">
        <w:rPr>
          <w:noProof/>
          <w:lang w:val="ru-RU" w:eastAsia="ru-RU"/>
        </w:rPr>
        <w:drawing>
          <wp:inline distT="0" distB="0" distL="0" distR="0">
            <wp:extent cx="520065" cy="561975"/>
            <wp:effectExtent l="19050" t="19050" r="0" b="9525"/>
            <wp:docPr id="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561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>;</w:t>
      </w:r>
    </w:p>
    <w:p w:rsidR="00A1380B" w:rsidRDefault="00A1380B" w:rsidP="004B28CA">
      <w:pPr>
        <w:pStyle w:val="a"/>
        <w:numPr>
          <w:ilvl w:val="1"/>
          <w:numId w:val="32"/>
        </w:numPr>
      </w:pPr>
      <w:r>
        <w:t xml:space="preserve">Створити пусту форму </w:t>
      </w:r>
      <w:r w:rsidR="004B28CA">
        <w:t xml:space="preserve"> в режимі макету </w:t>
      </w:r>
      <w:r w:rsidR="00087FE9">
        <w:rPr>
          <w:noProof/>
          <w:lang w:val="ru-RU" w:eastAsia="ru-RU"/>
        </w:rPr>
        <w:drawing>
          <wp:inline distT="0" distB="0" distL="0" distR="0">
            <wp:extent cx="419735" cy="579120"/>
            <wp:effectExtent l="19050" t="19050" r="0" b="0"/>
            <wp:docPr id="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" cy="579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>;</w:t>
      </w:r>
    </w:p>
    <w:p w:rsidR="00A1380B" w:rsidRPr="001E34CB" w:rsidRDefault="00A1380B" w:rsidP="004B28CA">
      <w:pPr>
        <w:pStyle w:val="a"/>
        <w:numPr>
          <w:ilvl w:val="1"/>
          <w:numId w:val="32"/>
        </w:numPr>
      </w:pPr>
      <w:r>
        <w:t xml:space="preserve">Створити форму навігації  </w:t>
      </w:r>
      <w:r w:rsidR="00087FE9">
        <w:rPr>
          <w:noProof/>
          <w:lang w:val="ru-RU" w:eastAsia="ru-RU"/>
        </w:rPr>
        <w:drawing>
          <wp:inline distT="0" distB="0" distL="0" distR="0">
            <wp:extent cx="930910" cy="234950"/>
            <wp:effectExtent l="19050" t="19050" r="2540" b="0"/>
            <wp:docPr id="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910" cy="234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1380B" w:rsidRPr="0006423F" w:rsidRDefault="00A1380B" w:rsidP="001E34CB">
      <w:pPr>
        <w:spacing w:line="360" w:lineRule="auto"/>
        <w:ind w:left="720"/>
        <w:jc w:val="both"/>
      </w:pPr>
    </w:p>
    <w:p w:rsidR="00A1380B" w:rsidRPr="0006423F" w:rsidRDefault="00A1380B" w:rsidP="0006423F">
      <w:pPr>
        <w:spacing w:line="360" w:lineRule="auto"/>
        <w:ind w:firstLine="357"/>
        <w:jc w:val="both"/>
      </w:pPr>
      <w:r w:rsidRPr="002F72F4">
        <w:rPr>
          <w:b/>
        </w:rPr>
        <w:lastRenderedPageBreak/>
        <w:t>Конструктор форм</w:t>
      </w:r>
      <w:r w:rsidRPr="0006423F">
        <w:t xml:space="preserve"> створює макет форми і </w:t>
      </w:r>
      <w:r w:rsidRPr="0006423F">
        <w:rPr>
          <w:spacing w:val="2"/>
        </w:rPr>
        <w:t>надає</w:t>
      </w:r>
      <w:r w:rsidRPr="0006423F">
        <w:t xml:space="preserve"> користувачеві набір інструментів, з</w:t>
      </w:r>
      <w:r w:rsidRPr="0006423F">
        <w:rPr>
          <w:lang w:val="ru-RU"/>
        </w:rPr>
        <w:t>а</w:t>
      </w:r>
      <w:r w:rsidRPr="0006423F">
        <w:t xml:space="preserve"> д</w:t>
      </w:r>
      <w:r w:rsidRPr="0006423F">
        <w:t>о</w:t>
      </w:r>
      <w:r w:rsidRPr="0006423F">
        <w:t xml:space="preserve">помогою якого </w:t>
      </w:r>
      <w:r w:rsidRPr="0006423F">
        <w:rPr>
          <w:spacing w:val="2"/>
        </w:rPr>
        <w:t>можна</w:t>
      </w:r>
      <w:r w:rsidRPr="0006423F">
        <w:t xml:space="preserve"> створити форму.</w:t>
      </w:r>
    </w:p>
    <w:p w:rsidR="00A1380B" w:rsidRPr="0006423F" w:rsidRDefault="00A1380B" w:rsidP="0006423F">
      <w:pPr>
        <w:spacing w:line="360" w:lineRule="auto"/>
        <w:ind w:firstLine="357"/>
        <w:jc w:val="both"/>
      </w:pPr>
      <w:r w:rsidRPr="002F72F4">
        <w:rPr>
          <w:b/>
        </w:rPr>
        <w:t xml:space="preserve">Майстер </w:t>
      </w:r>
      <w:r w:rsidRPr="0006423F">
        <w:t>по створенню форм “керує" процесом проектування форм. Внаслідок діалогу кор</w:t>
      </w:r>
      <w:r w:rsidRPr="0006423F">
        <w:t>и</w:t>
      </w:r>
      <w:r w:rsidRPr="0006423F">
        <w:t xml:space="preserve">стувача і майстра по створенню форм </w:t>
      </w:r>
      <w:r w:rsidRPr="0006423F">
        <w:rPr>
          <w:spacing w:val="2"/>
        </w:rPr>
        <w:t>з'являється</w:t>
      </w:r>
      <w:r w:rsidRPr="0006423F">
        <w:t xml:space="preserve"> готова форма.</w:t>
      </w:r>
    </w:p>
    <w:p w:rsidR="00A1380B" w:rsidRDefault="00A1380B" w:rsidP="0006423F">
      <w:pPr>
        <w:spacing w:line="360" w:lineRule="auto"/>
        <w:ind w:firstLine="357"/>
        <w:jc w:val="both"/>
      </w:pPr>
      <w:r w:rsidRPr="002F72F4">
        <w:rPr>
          <w:b/>
          <w:spacing w:val="2"/>
        </w:rPr>
        <w:t>Автоформа</w:t>
      </w:r>
      <w:r w:rsidRPr="0006423F">
        <w:t xml:space="preserve"> на основі вибраної таблиці автоматично створює форму </w:t>
      </w:r>
      <w:r w:rsidRPr="0006423F">
        <w:rPr>
          <w:spacing w:val="2"/>
        </w:rPr>
        <w:t>одного</w:t>
      </w:r>
      <w:r w:rsidRPr="0006423F">
        <w:t xml:space="preserve"> </w:t>
      </w:r>
      <w:r w:rsidRPr="0006423F">
        <w:rPr>
          <w:spacing w:val="2"/>
        </w:rPr>
        <w:t>з</w:t>
      </w:r>
      <w:r w:rsidRPr="0006423F">
        <w:t xml:space="preserve"> </w:t>
      </w:r>
      <w:r w:rsidRPr="0006423F">
        <w:rPr>
          <w:spacing w:val="2"/>
        </w:rPr>
        <w:t>наступних</w:t>
      </w:r>
      <w:r w:rsidRPr="0006423F">
        <w:t xml:space="preserve"> т</w:t>
      </w:r>
      <w:r w:rsidRPr="0006423F">
        <w:t>и</w:t>
      </w:r>
      <w:r w:rsidRPr="0006423F">
        <w:t>пів:</w:t>
      </w:r>
    </w:p>
    <w:p w:rsidR="00A1380B" w:rsidRDefault="00087FE9" w:rsidP="00EE3362">
      <w:pPr>
        <w:spacing w:line="360" w:lineRule="auto"/>
        <w:ind w:firstLine="357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1367155" cy="1619250"/>
            <wp:effectExtent l="0" t="0" r="0" b="0"/>
            <wp:docPr id="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30" t="15434" r="18282" b="49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A7C" w:rsidRDefault="00101A7C" w:rsidP="00EE3362">
      <w:pPr>
        <w:spacing w:line="360" w:lineRule="auto"/>
        <w:ind w:firstLine="357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Рис.8.2.Перелік інших форм (автоформ)</w:t>
      </w:r>
    </w:p>
    <w:p w:rsidR="004B28CA" w:rsidRPr="0006423F" w:rsidRDefault="004B28CA" w:rsidP="00101A7C">
      <w:pPr>
        <w:ind w:firstLine="720"/>
        <w:jc w:val="both"/>
      </w:pPr>
      <w:r>
        <w:rPr>
          <w:noProof/>
          <w:lang w:val="ru-RU" w:eastAsia="ru-RU"/>
        </w:rPr>
        <w:t>В цьому переліку визначені наступні форми</w:t>
      </w:r>
    </w:p>
    <w:p w:rsidR="00A1380B" w:rsidRPr="0006423F" w:rsidRDefault="00A1380B" w:rsidP="00101A7C">
      <w:pPr>
        <w:numPr>
          <w:ilvl w:val="0"/>
          <w:numId w:val="31"/>
        </w:numPr>
        <w:ind w:left="0" w:firstLine="568"/>
        <w:jc w:val="both"/>
      </w:pPr>
      <w:r w:rsidRPr="0006423F">
        <w:rPr>
          <w:b/>
        </w:rPr>
        <w:t xml:space="preserve">Tabular </w:t>
      </w:r>
      <w:r w:rsidRPr="0006423F">
        <w:t xml:space="preserve"> </w:t>
      </w:r>
      <w:r>
        <w:t xml:space="preserve">- </w:t>
      </w:r>
      <w:r w:rsidRPr="0006423F">
        <w:t>стрічкова форма</w:t>
      </w:r>
      <w:r>
        <w:t xml:space="preserve"> – декілька елементів</w:t>
      </w:r>
      <w:r w:rsidRPr="0006423F">
        <w:t>;</w:t>
      </w:r>
    </w:p>
    <w:p w:rsidR="00A1380B" w:rsidRDefault="00A1380B" w:rsidP="00101A7C">
      <w:pPr>
        <w:numPr>
          <w:ilvl w:val="0"/>
          <w:numId w:val="31"/>
        </w:numPr>
        <w:ind w:left="0" w:firstLine="568"/>
        <w:jc w:val="both"/>
      </w:pPr>
      <w:r w:rsidRPr="0006423F">
        <w:rPr>
          <w:b/>
        </w:rPr>
        <w:t>Datasheet</w:t>
      </w:r>
      <w:r w:rsidRPr="0006423F">
        <w:t xml:space="preserve">  </w:t>
      </w:r>
      <w:r>
        <w:t xml:space="preserve">- </w:t>
      </w:r>
      <w:r w:rsidRPr="0006423F">
        <w:t>таблична форма.</w:t>
      </w:r>
    </w:p>
    <w:p w:rsidR="00A1380B" w:rsidRPr="00243FCC" w:rsidRDefault="00A1380B" w:rsidP="00101A7C">
      <w:pPr>
        <w:numPr>
          <w:ilvl w:val="0"/>
          <w:numId w:val="31"/>
        </w:numPr>
        <w:ind w:left="0" w:firstLine="568"/>
        <w:jc w:val="both"/>
      </w:pPr>
      <w:smartTag w:uri="urn:schemas-microsoft-com:office:smarttags" w:element="City">
        <w:smartTag w:uri="urn:schemas-microsoft-com:office:smarttags" w:element="place">
          <w:r w:rsidRPr="00243FCC">
            <w:rPr>
              <w:b/>
              <w:lang w:val="en-US"/>
            </w:rPr>
            <w:t>Split</w:t>
          </w:r>
        </w:smartTag>
      </w:smartTag>
      <w:r w:rsidRPr="00243FCC">
        <w:rPr>
          <w:lang w:val="ru-RU"/>
        </w:rPr>
        <w:t xml:space="preserve"> </w:t>
      </w:r>
      <w:r>
        <w:t>- розділена форма.</w:t>
      </w:r>
      <w:r w:rsidRPr="00243FCC">
        <w:t xml:space="preserve"> Розділена форма дозволяє одночасно відображати дані у двох виглядах — у вигляді форми і в режимі таблиці. Ці дві частини форми пов'язані з тим с</w:t>
      </w:r>
      <w:r w:rsidRPr="00243FCC">
        <w:t>а</w:t>
      </w:r>
      <w:r w:rsidRPr="00243FCC">
        <w:t>мим джерелом даних і завжди синхронізовані один з одним. При виділенні поля в одній частині форми виділяється те ж поле в іншій частині. Дані можна додавати, змінювати або видаляти в кожній частині форми ( за умови, що джерело записів допускає оноввлення, а параметри форми не забороняють такі дії).</w:t>
      </w:r>
    </w:p>
    <w:p w:rsidR="00A1380B" w:rsidRPr="002F72F4" w:rsidRDefault="00A1380B" w:rsidP="00101A7C">
      <w:pPr>
        <w:numPr>
          <w:ilvl w:val="0"/>
          <w:numId w:val="31"/>
        </w:numPr>
        <w:ind w:left="0" w:firstLine="568"/>
        <w:jc w:val="both"/>
      </w:pPr>
      <w:r w:rsidRPr="0006423F">
        <w:rPr>
          <w:b/>
        </w:rPr>
        <w:t xml:space="preserve">PivotTable </w:t>
      </w:r>
      <w:r>
        <w:rPr>
          <w:b/>
        </w:rPr>
        <w:t xml:space="preserve">- </w:t>
      </w:r>
      <w:r w:rsidRPr="006B0349">
        <w:t>форма зі</w:t>
      </w:r>
      <w:r w:rsidRPr="0006423F">
        <w:t xml:space="preserve"> зведено</w:t>
      </w:r>
      <w:r>
        <w:t>ю</w:t>
      </w:r>
      <w:r w:rsidRPr="0006423F">
        <w:t xml:space="preserve"> таблиц</w:t>
      </w:r>
      <w:r>
        <w:t>ею</w:t>
      </w:r>
      <w:r w:rsidRPr="0006423F">
        <w:t xml:space="preserve"> PivotTable на основі таблиць або запитів Access</w:t>
      </w:r>
    </w:p>
    <w:p w:rsidR="00A1380B" w:rsidRDefault="00A1380B" w:rsidP="00101A7C">
      <w:pPr>
        <w:numPr>
          <w:ilvl w:val="0"/>
          <w:numId w:val="31"/>
        </w:numPr>
        <w:ind w:left="0" w:firstLine="568"/>
        <w:jc w:val="both"/>
      </w:pPr>
      <w:r w:rsidRPr="0006423F">
        <w:rPr>
          <w:b/>
        </w:rPr>
        <w:t xml:space="preserve">PivotChart </w:t>
      </w:r>
      <w:r w:rsidRPr="0006423F">
        <w:t xml:space="preserve"> </w:t>
      </w:r>
      <w:r>
        <w:t xml:space="preserve">- </w:t>
      </w:r>
      <w:r w:rsidRPr="0006423F">
        <w:t>форм</w:t>
      </w:r>
      <w:r>
        <w:t>а</w:t>
      </w:r>
      <w:r w:rsidRPr="0006423F">
        <w:t xml:space="preserve"> з</w:t>
      </w:r>
      <w:r>
        <w:t>і</w:t>
      </w:r>
      <w:r w:rsidRPr="0006423F">
        <w:t xml:space="preserve"> </w:t>
      </w:r>
      <w:r>
        <w:t xml:space="preserve">зведеною </w:t>
      </w:r>
      <w:r w:rsidRPr="0006423F">
        <w:t>діаграмою на основі вибраних полів таблиці.</w:t>
      </w:r>
    </w:p>
    <w:p w:rsidR="00A1380B" w:rsidRPr="00243FCC" w:rsidRDefault="00A1380B" w:rsidP="00101A7C">
      <w:pPr>
        <w:numPr>
          <w:ilvl w:val="0"/>
          <w:numId w:val="31"/>
        </w:numPr>
        <w:ind w:left="0" w:firstLine="568"/>
        <w:jc w:val="both"/>
      </w:pPr>
      <w:r>
        <w:rPr>
          <w:b/>
        </w:rPr>
        <w:t xml:space="preserve">Модальне діалогове вікно – </w:t>
      </w:r>
      <w:r w:rsidRPr="00243FCC">
        <w:t>ві</w:t>
      </w:r>
      <w:r>
        <w:t>кно з елементами управління і кнопками модал</w:t>
      </w:r>
      <w:r>
        <w:t>ь</w:t>
      </w:r>
      <w:r>
        <w:t>ного вікна.</w:t>
      </w:r>
    </w:p>
    <w:p w:rsidR="00A1380B" w:rsidRDefault="00A1380B" w:rsidP="00101A7C">
      <w:pPr>
        <w:pStyle w:val="10"/>
        <w:autoSpaceDE w:val="0"/>
        <w:autoSpaceDN w:val="0"/>
        <w:adjustRightInd w:val="0"/>
        <w:ind w:left="1080" w:firstLine="720"/>
        <w:rPr>
          <w:lang w:eastAsia="ru-RU"/>
        </w:rPr>
      </w:pPr>
      <w:bookmarkStart w:id="0" w:name="_top"/>
      <w:bookmarkEnd w:id="0"/>
    </w:p>
    <w:p w:rsidR="00A1380B" w:rsidRPr="00A016DD" w:rsidRDefault="00A1380B" w:rsidP="00101A7C">
      <w:pPr>
        <w:ind w:firstLine="720"/>
        <w:jc w:val="both"/>
      </w:pPr>
      <w:r w:rsidRPr="00A016DD">
        <w:t xml:space="preserve">У </w:t>
      </w:r>
      <w:r w:rsidRPr="00F40989">
        <w:rPr>
          <w:b/>
        </w:rPr>
        <w:t>простій формі</w:t>
      </w:r>
      <w:r w:rsidRPr="00A016DD">
        <w:t xml:space="preserve"> відображаються відомості про один запис.</w:t>
      </w:r>
    </w:p>
    <w:p w:rsidR="00A1380B" w:rsidRDefault="00A1380B" w:rsidP="00101A7C">
      <w:pPr>
        <w:ind w:firstLine="720"/>
        <w:jc w:val="both"/>
      </w:pPr>
      <w:r w:rsidRPr="00A016DD">
        <w:t> У деяких випадках Access додає підтаблицю для відображення зв'язаних відомостей</w:t>
      </w:r>
      <w:r>
        <w:t>.</w:t>
      </w:r>
    </w:p>
    <w:p w:rsidR="00A1380B" w:rsidRPr="00A016DD" w:rsidRDefault="00A1380B" w:rsidP="00101A7C">
      <w:pPr>
        <w:pStyle w:val="ab"/>
        <w:spacing w:before="0" w:beforeAutospacing="0" w:after="0" w:afterAutospacing="0"/>
        <w:ind w:firstLine="720"/>
        <w:jc w:val="both"/>
        <w:rPr>
          <w:lang w:val="uk-UA"/>
        </w:rPr>
      </w:pPr>
      <w:r w:rsidRPr="00A016DD">
        <w:rPr>
          <w:lang w:val="uk-UA"/>
        </w:rPr>
        <w:t>Якщо Access виявляє таблицю, зв'язану відношенням « один до багатьох» з таблицею або запитом, який використовувався для створення форми, у форму, засновану на зв'язаній таблиці або запиті, додається підтаблиця даних.. Якщо підтаблиця у формі не потрібна, її можна вил</w:t>
      </w:r>
      <w:r w:rsidRPr="00A016DD">
        <w:rPr>
          <w:lang w:val="uk-UA"/>
        </w:rPr>
        <w:t>у</w:t>
      </w:r>
      <w:r w:rsidRPr="00A016DD">
        <w:rPr>
          <w:lang w:val="uk-UA"/>
        </w:rPr>
        <w:t xml:space="preserve">чити, перейшовши в режим макета, виділивши підтаблицю й нажавши клавішу DELETE. </w:t>
      </w:r>
    </w:p>
    <w:p w:rsidR="00A1380B" w:rsidRDefault="00A1380B" w:rsidP="00F40989">
      <w:pPr>
        <w:pStyle w:val="ab"/>
        <w:spacing w:before="0" w:beforeAutospacing="0" w:after="0" w:afterAutospacing="0"/>
        <w:ind w:firstLine="709"/>
        <w:jc w:val="both"/>
        <w:rPr>
          <w:lang w:val="uk-UA"/>
        </w:rPr>
      </w:pPr>
      <w:r w:rsidRPr="00A016DD">
        <w:rPr>
          <w:lang w:val="uk-UA"/>
        </w:rPr>
        <w:t>Якщо існує кілька таблиць, зв'язаних відношенням « один до багатьох» з таблицею, яка використовувалася для створення форми, то Access не додає таблиці даних у форму.</w:t>
      </w:r>
    </w:p>
    <w:p w:rsidR="00101A7C" w:rsidRPr="00A016DD" w:rsidRDefault="00101A7C" w:rsidP="00F40989">
      <w:pPr>
        <w:pStyle w:val="ab"/>
        <w:spacing w:before="0" w:beforeAutospacing="0" w:after="0" w:afterAutospacing="0"/>
        <w:ind w:firstLine="709"/>
        <w:jc w:val="both"/>
        <w:rPr>
          <w:lang w:val="uk-UA"/>
        </w:rPr>
      </w:pPr>
    </w:p>
    <w:p w:rsidR="00A1380B" w:rsidRPr="002E4516" w:rsidRDefault="00A1380B" w:rsidP="00F40989">
      <w:pPr>
        <w:autoSpaceDE w:val="0"/>
        <w:autoSpaceDN w:val="0"/>
        <w:adjustRightInd w:val="0"/>
        <w:ind w:firstLine="709"/>
        <w:jc w:val="both"/>
      </w:pPr>
      <w:r w:rsidRPr="00F40989">
        <w:rPr>
          <w:b/>
        </w:rPr>
        <w:t>Форма навігації</w:t>
      </w:r>
      <w:r w:rsidRPr="002E4516">
        <w:t xml:space="preserve"> являє собою просту форму, що містить елемент навігації. В Access 2010 доступний новий елемент - елемент навігації, який спрощує перехід між різними формами й зв</w:t>
      </w:r>
      <w:r w:rsidRPr="002E4516">
        <w:t>і</w:t>
      </w:r>
      <w:r w:rsidRPr="002E4516">
        <w:t>тами в базі даних. Форми навігації добре доповнюють будь-яку базу даних, але особливо важл</w:t>
      </w:r>
      <w:r w:rsidRPr="002E4516">
        <w:t>и</w:t>
      </w:r>
      <w:r w:rsidRPr="002E4516">
        <w:lastRenderedPageBreak/>
        <w:t>во створити їх, якщо база даних буде опублікована в Інтернеті, оскільки область навігації Access не відображається в браузері.</w:t>
      </w:r>
    </w:p>
    <w:p w:rsidR="00A1380B" w:rsidRPr="00A963A2" w:rsidRDefault="00A1380B" w:rsidP="00101A7C">
      <w:pPr>
        <w:pStyle w:val="ab"/>
        <w:ind w:firstLine="709"/>
        <w:jc w:val="both"/>
        <w:rPr>
          <w:lang w:val="uk-UA"/>
        </w:rPr>
      </w:pPr>
      <w:r w:rsidRPr="00A963A2">
        <w:rPr>
          <w:lang w:val="uk-UA"/>
        </w:rPr>
        <w:t xml:space="preserve">Якщо </w:t>
      </w:r>
      <w:r>
        <w:rPr>
          <w:lang w:val="uk-UA"/>
        </w:rPr>
        <w:t>М</w:t>
      </w:r>
      <w:r w:rsidRPr="00A963A2">
        <w:rPr>
          <w:lang w:val="uk-UA"/>
        </w:rPr>
        <w:t>айстер або інструменти створення форм не підходять, для створення форми мо</w:t>
      </w:r>
      <w:r w:rsidRPr="00A963A2">
        <w:rPr>
          <w:lang w:val="uk-UA"/>
        </w:rPr>
        <w:t>ж</w:t>
      </w:r>
      <w:r w:rsidRPr="00A963A2">
        <w:rPr>
          <w:lang w:val="uk-UA"/>
        </w:rPr>
        <w:t>на скористатися інструментом "</w:t>
      </w:r>
      <w:r w:rsidRPr="002461E6">
        <w:rPr>
          <w:b/>
          <w:lang w:val="uk-UA"/>
        </w:rPr>
        <w:t>Пуста форма</w:t>
      </w:r>
      <w:r w:rsidRPr="00A963A2">
        <w:rPr>
          <w:lang w:val="uk-UA"/>
        </w:rPr>
        <w:t>". Так можна дуже швидко побудувати ф</w:t>
      </w:r>
      <w:r w:rsidR="00101A7C">
        <w:rPr>
          <w:lang w:val="uk-UA"/>
        </w:rPr>
        <w:t>о</w:t>
      </w:r>
      <w:r w:rsidRPr="00A963A2">
        <w:rPr>
          <w:lang w:val="uk-UA"/>
        </w:rPr>
        <w:t>рму, особливо якщо на ній буде лише кілька полів.</w:t>
      </w:r>
    </w:p>
    <w:p w:rsidR="00A1380B" w:rsidRPr="00AC668C" w:rsidRDefault="00A1380B" w:rsidP="00EE3362">
      <w:pPr>
        <w:pStyle w:val="10"/>
        <w:autoSpaceDE w:val="0"/>
        <w:autoSpaceDN w:val="0"/>
        <w:adjustRightInd w:val="0"/>
        <w:ind w:left="1080"/>
        <w:rPr>
          <w:lang w:eastAsia="ru-RU"/>
        </w:rPr>
      </w:pPr>
    </w:p>
    <w:p w:rsidR="00101A7C" w:rsidRDefault="00A1380B" w:rsidP="00101A7C">
      <w:pPr>
        <w:pStyle w:val="a"/>
      </w:pPr>
      <w:r>
        <w:t>К</w:t>
      </w:r>
      <w:r w:rsidRPr="0006423F">
        <w:t>ористувачі можуть динамічно змінювати макет форми для зміни  способу уявлення д</w:t>
      </w:r>
      <w:r w:rsidRPr="0006423F">
        <w:t>а</w:t>
      </w:r>
      <w:r w:rsidRPr="0006423F">
        <w:t>них. При кожній зміні макету зведена форма зразу виконує перерахунки у відповідності з н</w:t>
      </w:r>
      <w:r w:rsidRPr="0006423F">
        <w:t>о</w:t>
      </w:r>
      <w:r w:rsidRPr="0006423F">
        <w:t>вим розташуванням даних.</w:t>
      </w:r>
    </w:p>
    <w:p w:rsidR="00A1380B" w:rsidRPr="0006423F" w:rsidRDefault="00A1380B" w:rsidP="00101A7C">
      <w:pPr>
        <w:pStyle w:val="a"/>
        <w:numPr>
          <w:ilvl w:val="0"/>
          <w:numId w:val="0"/>
        </w:numPr>
        <w:ind w:left="57" w:firstLine="227"/>
      </w:pPr>
      <w:r>
        <w:t xml:space="preserve"> </w:t>
      </w:r>
      <w:r w:rsidRPr="0006423F">
        <w:t xml:space="preserve">В таблиці </w:t>
      </w:r>
      <w:r>
        <w:t>8.1</w:t>
      </w:r>
      <w:r w:rsidRPr="0006423F">
        <w:t xml:space="preserve"> приведені головні особливості створення форм.</w:t>
      </w:r>
    </w:p>
    <w:p w:rsidR="00A1380B" w:rsidRPr="0006423F" w:rsidRDefault="00A1380B" w:rsidP="0006423F">
      <w:pPr>
        <w:spacing w:line="360" w:lineRule="auto"/>
        <w:jc w:val="center"/>
      </w:pPr>
      <w:r w:rsidRPr="006C4BAF">
        <w:rPr>
          <w:i/>
        </w:rPr>
        <w:t>Таблиця 8.1</w:t>
      </w:r>
      <w:r w:rsidRPr="0006423F">
        <w:t xml:space="preserve"> Види форм та їх особливості</w:t>
      </w:r>
    </w:p>
    <w:tbl>
      <w:tblPr>
        <w:tblW w:w="10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00"/>
        <w:gridCol w:w="6248"/>
      </w:tblGrid>
      <w:tr w:rsidR="00A1380B">
        <w:tc>
          <w:tcPr>
            <w:tcW w:w="3800" w:type="dxa"/>
          </w:tcPr>
          <w:p w:rsidR="00A1380B" w:rsidRDefault="00A1380B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  <w:spacing w:val="2"/>
              </w:rPr>
              <w:t>Вигляд</w:t>
            </w:r>
            <w:r>
              <w:rPr>
                <w:i/>
              </w:rPr>
              <w:t xml:space="preserve"> форми</w:t>
            </w:r>
          </w:p>
        </w:tc>
        <w:tc>
          <w:tcPr>
            <w:tcW w:w="6248" w:type="dxa"/>
          </w:tcPr>
          <w:p w:rsidR="00A1380B" w:rsidRDefault="00A1380B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</w:rPr>
              <w:t>Особливості</w:t>
            </w:r>
          </w:p>
        </w:tc>
      </w:tr>
      <w:tr w:rsidR="00A1380B">
        <w:tc>
          <w:tcPr>
            <w:tcW w:w="3800" w:type="dxa"/>
          </w:tcPr>
          <w:p w:rsidR="00A1380B" w:rsidRPr="00243FCC" w:rsidRDefault="00A1380B">
            <w:pPr>
              <w:rPr>
                <w:b/>
                <w:lang w:val="ru-RU"/>
              </w:rPr>
            </w:pPr>
            <w:r>
              <w:rPr>
                <w:b/>
                <w:lang w:val="en-US"/>
              </w:rPr>
              <w:t>Single</w:t>
            </w:r>
            <w:r w:rsidRPr="00243FCC">
              <w:rPr>
                <w:b/>
                <w:lang w:val="ru-RU"/>
              </w:rPr>
              <w:t xml:space="preserve"> (</w:t>
            </w:r>
            <w:r>
              <w:rPr>
                <w:b/>
              </w:rPr>
              <w:t>Columnar</w:t>
            </w:r>
            <w:r w:rsidRPr="00243FCC">
              <w:rPr>
                <w:b/>
                <w:lang w:val="ru-RU"/>
              </w:rPr>
              <w:t>)</w:t>
            </w:r>
          </w:p>
          <w:p w:rsidR="00A1380B" w:rsidRDefault="00A1380B" w:rsidP="00AF1463">
            <w:pPr>
              <w:rPr>
                <w:i/>
              </w:rPr>
            </w:pPr>
            <w:r>
              <w:t xml:space="preserve">( Проста форма -у </w:t>
            </w:r>
            <w:r>
              <w:rPr>
                <w:spacing w:val="2"/>
              </w:rPr>
              <w:t>один</w:t>
            </w:r>
            <w:r>
              <w:t xml:space="preserve"> стовпець )</w:t>
            </w:r>
          </w:p>
        </w:tc>
        <w:tc>
          <w:tcPr>
            <w:tcW w:w="6248" w:type="dxa"/>
          </w:tcPr>
          <w:p w:rsidR="00A1380B" w:rsidRDefault="00A1380B">
            <w:r>
              <w:t>Для кожного запису відводиться окрема сторінка форми.</w:t>
            </w:r>
          </w:p>
          <w:p w:rsidR="00A1380B" w:rsidRDefault="00A1380B">
            <w:pPr>
              <w:rPr>
                <w:i/>
              </w:rPr>
            </w:pPr>
            <w:r>
              <w:t xml:space="preserve"> </w:t>
            </w:r>
            <w:r>
              <w:rPr>
                <w:spacing w:val="2"/>
              </w:rPr>
              <w:t>Підходить</w:t>
            </w:r>
            <w:r>
              <w:t xml:space="preserve"> для запису з великим числом полів</w:t>
            </w:r>
          </w:p>
        </w:tc>
      </w:tr>
      <w:tr w:rsidR="00A1380B">
        <w:tc>
          <w:tcPr>
            <w:tcW w:w="3800" w:type="dxa"/>
          </w:tcPr>
          <w:p w:rsidR="00A1380B" w:rsidRDefault="00A1380B">
            <w:pPr>
              <w:rPr>
                <w:b/>
              </w:rPr>
            </w:pPr>
            <w:r>
              <w:rPr>
                <w:b/>
              </w:rPr>
              <w:t>Tabular</w:t>
            </w:r>
          </w:p>
          <w:p w:rsidR="00A1380B" w:rsidRDefault="00A1380B">
            <w:pPr>
              <w:rPr>
                <w:i/>
              </w:rPr>
            </w:pPr>
            <w:r>
              <w:t>( Стрічкова форма )</w:t>
            </w:r>
          </w:p>
        </w:tc>
        <w:tc>
          <w:tcPr>
            <w:tcW w:w="6248" w:type="dxa"/>
          </w:tcPr>
          <w:p w:rsidR="00A1380B" w:rsidRDefault="00A1380B">
            <w:pPr>
              <w:ind w:left="2160" w:hanging="2160"/>
              <w:jc w:val="both"/>
            </w:pPr>
            <w:r>
              <w:t>Форма виглядає як стрічка з де-кільками формами.</w:t>
            </w:r>
          </w:p>
          <w:p w:rsidR="00A1380B" w:rsidRDefault="00A1380B">
            <w:pPr>
              <w:rPr>
                <w:i/>
              </w:rPr>
            </w:pPr>
            <w:r>
              <w:t xml:space="preserve">Дозволяє наочно </w:t>
            </w:r>
            <w:r>
              <w:rPr>
                <w:spacing w:val="2"/>
              </w:rPr>
              <w:t>представити</w:t>
            </w:r>
            <w:r>
              <w:t xml:space="preserve"> </w:t>
            </w:r>
            <w:r>
              <w:rPr>
                <w:spacing w:val="2"/>
              </w:rPr>
              <w:t>декілька</w:t>
            </w:r>
            <w:r>
              <w:t xml:space="preserve"> записів.</w:t>
            </w:r>
          </w:p>
        </w:tc>
      </w:tr>
      <w:tr w:rsidR="00A1380B">
        <w:tc>
          <w:tcPr>
            <w:tcW w:w="3800" w:type="dxa"/>
          </w:tcPr>
          <w:p w:rsidR="00A1380B" w:rsidRDefault="00A1380B">
            <w:pPr>
              <w:rPr>
                <w:b/>
              </w:rPr>
            </w:pPr>
            <w:r>
              <w:rPr>
                <w:b/>
              </w:rPr>
              <w:t>Datasheet</w:t>
            </w:r>
          </w:p>
          <w:p w:rsidR="00A1380B" w:rsidRDefault="00A1380B">
            <w:pPr>
              <w:rPr>
                <w:i/>
              </w:rPr>
            </w:pPr>
            <w:r>
              <w:t>( Таблична форма )</w:t>
            </w:r>
          </w:p>
        </w:tc>
        <w:tc>
          <w:tcPr>
            <w:tcW w:w="6248" w:type="dxa"/>
          </w:tcPr>
          <w:p w:rsidR="00A1380B" w:rsidRDefault="00A1380B">
            <w:pPr>
              <w:rPr>
                <w:i/>
              </w:rPr>
            </w:pPr>
            <w:r>
              <w:t xml:space="preserve">Має </w:t>
            </w:r>
            <w:r>
              <w:rPr>
                <w:spacing w:val="2"/>
              </w:rPr>
              <w:t>вигляд</w:t>
            </w:r>
            <w:r>
              <w:t xml:space="preserve"> таблиці і </w:t>
            </w:r>
            <w:r>
              <w:rPr>
                <w:spacing w:val="2"/>
              </w:rPr>
              <w:t>виступає</w:t>
            </w:r>
            <w:r>
              <w:t xml:space="preserve"> в якості підпорядкованої форми у вкладених формах</w:t>
            </w:r>
            <w:r>
              <w:rPr>
                <w:b/>
              </w:rPr>
              <w:t>.</w:t>
            </w:r>
          </w:p>
        </w:tc>
      </w:tr>
      <w:tr w:rsidR="00A1380B">
        <w:tc>
          <w:tcPr>
            <w:tcW w:w="3800" w:type="dxa"/>
          </w:tcPr>
          <w:p w:rsidR="00A1380B" w:rsidRDefault="00A1380B">
            <w:pPr>
              <w:rPr>
                <w:b/>
              </w:rPr>
            </w:pPr>
            <w:r>
              <w:rPr>
                <w:b/>
              </w:rPr>
              <w:t>MainForm/Subform</w:t>
            </w:r>
          </w:p>
          <w:p w:rsidR="00A1380B" w:rsidRDefault="00A1380B">
            <w:pPr>
              <w:rPr>
                <w:i/>
              </w:rPr>
            </w:pPr>
            <w:r>
              <w:t>(Вкладена форма )</w:t>
            </w:r>
          </w:p>
        </w:tc>
        <w:tc>
          <w:tcPr>
            <w:tcW w:w="6248" w:type="dxa"/>
          </w:tcPr>
          <w:p w:rsidR="00A1380B" w:rsidRDefault="00A1380B">
            <w:pPr>
              <w:rPr>
                <w:i/>
              </w:rPr>
            </w:pPr>
            <w:r>
              <w:t xml:space="preserve">Складається з головної і підпорядкованої форм,   </w:t>
            </w:r>
            <w:r>
              <w:rPr>
                <w:spacing w:val="2"/>
              </w:rPr>
              <w:t>пов'яз</w:t>
            </w:r>
            <w:r>
              <w:rPr>
                <w:spacing w:val="2"/>
              </w:rPr>
              <w:t>а</w:t>
            </w:r>
            <w:r>
              <w:rPr>
                <w:spacing w:val="2"/>
              </w:rPr>
              <w:t>них відношенням</w:t>
            </w:r>
            <w:r>
              <w:t xml:space="preserve"> </w:t>
            </w:r>
            <w:r>
              <w:rPr>
                <w:i/>
              </w:rPr>
              <w:t>One-To-Many</w:t>
            </w:r>
            <w:r>
              <w:t>.</w:t>
            </w:r>
          </w:p>
        </w:tc>
      </w:tr>
      <w:tr w:rsidR="00A1380B">
        <w:tc>
          <w:tcPr>
            <w:tcW w:w="3800" w:type="dxa"/>
          </w:tcPr>
          <w:p w:rsidR="00A1380B" w:rsidRDefault="00A1380B">
            <w:pPr>
              <w:rPr>
                <w:b/>
              </w:rPr>
            </w:pPr>
            <w:r>
              <w:rPr>
                <w:b/>
              </w:rPr>
              <w:t>PivotChart</w:t>
            </w:r>
          </w:p>
          <w:p w:rsidR="00A1380B" w:rsidRDefault="00A1380B" w:rsidP="00AF1463">
            <w:pPr>
              <w:rPr>
                <w:b/>
              </w:rPr>
            </w:pPr>
            <w:r>
              <w:t>( Зведена діаграма )</w:t>
            </w:r>
          </w:p>
        </w:tc>
        <w:tc>
          <w:tcPr>
            <w:tcW w:w="6248" w:type="dxa"/>
          </w:tcPr>
          <w:p w:rsidR="00A1380B" w:rsidRDefault="00A1380B">
            <w:pPr>
              <w:jc w:val="both"/>
            </w:pPr>
            <w:r>
              <w:t xml:space="preserve">Діаграма створюється на основі числових значень </w:t>
            </w:r>
            <w:r>
              <w:rPr>
                <w:spacing w:val="2"/>
              </w:rPr>
              <w:t>одного</w:t>
            </w:r>
            <w:r>
              <w:t xml:space="preserve"> або </w:t>
            </w:r>
            <w:r>
              <w:rPr>
                <w:spacing w:val="2"/>
              </w:rPr>
              <w:t>декількох</w:t>
            </w:r>
            <w:r>
              <w:t xml:space="preserve"> полів таблиці.</w:t>
            </w:r>
          </w:p>
        </w:tc>
      </w:tr>
      <w:tr w:rsidR="00A1380B">
        <w:tc>
          <w:tcPr>
            <w:tcW w:w="3800" w:type="dxa"/>
          </w:tcPr>
          <w:p w:rsidR="00A1380B" w:rsidRDefault="00A1380B">
            <w:pPr>
              <w:rPr>
                <w:b/>
              </w:rPr>
            </w:pPr>
            <w:r>
              <w:rPr>
                <w:b/>
              </w:rPr>
              <w:t>PivotTable</w:t>
            </w:r>
          </w:p>
          <w:p w:rsidR="00A1380B" w:rsidRDefault="00A1380B">
            <w:r>
              <w:t>(Зведена таблиця)</w:t>
            </w:r>
          </w:p>
        </w:tc>
        <w:tc>
          <w:tcPr>
            <w:tcW w:w="6248" w:type="dxa"/>
          </w:tcPr>
          <w:p w:rsidR="00A1380B" w:rsidRDefault="00A1380B">
            <w:pPr>
              <w:jc w:val="both"/>
            </w:pPr>
            <w:r>
              <w:t>В цьому режимі є можливість переглядати вхідні або зв</w:t>
            </w:r>
            <w:r>
              <w:t>е</w:t>
            </w:r>
            <w:r>
              <w:t xml:space="preserve">дені дані, що впорядковані в областях фільтру, рядків, стовпців та даних. </w:t>
            </w:r>
          </w:p>
        </w:tc>
      </w:tr>
      <w:tr w:rsidR="00A1380B">
        <w:tc>
          <w:tcPr>
            <w:tcW w:w="3800" w:type="dxa"/>
          </w:tcPr>
          <w:p w:rsidR="00A1380B" w:rsidRDefault="00A1380B">
            <w:pPr>
              <w:rPr>
                <w:b/>
                <w:lang w:val="en-US"/>
              </w:rPr>
            </w:pPr>
            <w:smartTag w:uri="urn:schemas-microsoft-com:office:smarttags" w:element="City">
              <w:smartTag w:uri="urn:schemas-microsoft-com:office:smarttags" w:element="place">
                <w:r>
                  <w:rPr>
                    <w:b/>
                    <w:lang w:val="en-US"/>
                  </w:rPr>
                  <w:t>Split</w:t>
                </w:r>
              </w:smartTag>
            </w:smartTag>
          </w:p>
          <w:p w:rsidR="00A1380B" w:rsidRPr="00243FCC" w:rsidRDefault="00A1380B">
            <w:r>
              <w:t>(розділена форма)</w:t>
            </w:r>
          </w:p>
        </w:tc>
        <w:tc>
          <w:tcPr>
            <w:tcW w:w="6248" w:type="dxa"/>
          </w:tcPr>
          <w:p w:rsidR="00A1380B" w:rsidRDefault="00A1380B" w:rsidP="00243FCC">
            <w:pPr>
              <w:jc w:val="both"/>
            </w:pPr>
            <w:r>
              <w:t>Ф</w:t>
            </w:r>
            <w:r w:rsidRPr="00313613">
              <w:t>орма дозволяє одночасно відображати дані у двох в</w:t>
            </w:r>
            <w:r w:rsidRPr="00313613">
              <w:t>и</w:t>
            </w:r>
            <w:r w:rsidRPr="00313613">
              <w:t>глядах — у вигляді форми і в режимі таблиці.</w:t>
            </w:r>
          </w:p>
        </w:tc>
      </w:tr>
    </w:tbl>
    <w:p w:rsidR="00A1380B" w:rsidRPr="0006423F" w:rsidRDefault="00A1380B">
      <w:pPr>
        <w:spacing w:line="360" w:lineRule="auto"/>
        <w:ind w:firstLine="360"/>
        <w:jc w:val="right"/>
        <w:rPr>
          <w:b/>
          <w:i/>
        </w:rPr>
      </w:pPr>
    </w:p>
    <w:p w:rsidR="00A1380B" w:rsidRPr="0006423F" w:rsidRDefault="00A1380B" w:rsidP="00EA22D4">
      <w:pPr>
        <w:numPr>
          <w:ilvl w:val="1"/>
          <w:numId w:val="34"/>
        </w:numPr>
        <w:spacing w:line="360" w:lineRule="auto"/>
        <w:jc w:val="both"/>
        <w:rPr>
          <w:b/>
        </w:rPr>
      </w:pPr>
      <w:r w:rsidRPr="0006423F">
        <w:rPr>
          <w:b/>
        </w:rPr>
        <w:t>Ст</w:t>
      </w:r>
      <w:r w:rsidR="00EA22D4">
        <w:rPr>
          <w:b/>
        </w:rPr>
        <w:t xml:space="preserve">руктура </w:t>
      </w:r>
      <w:r w:rsidRPr="0006423F">
        <w:rPr>
          <w:b/>
        </w:rPr>
        <w:t>форм</w:t>
      </w:r>
      <w:r w:rsidR="00EA22D4">
        <w:rPr>
          <w:b/>
        </w:rPr>
        <w:t>и</w:t>
      </w:r>
      <w:r w:rsidRPr="0006423F">
        <w:rPr>
          <w:b/>
        </w:rPr>
        <w:t xml:space="preserve"> у режимі конструктора</w:t>
      </w:r>
      <w:r w:rsidR="00EA22D4">
        <w:rPr>
          <w:b/>
        </w:rPr>
        <w:t>. Елементи управління</w:t>
      </w:r>
      <w:r w:rsidRPr="0006423F">
        <w:rPr>
          <w:b/>
        </w:rPr>
        <w:t xml:space="preserve"> </w:t>
      </w:r>
    </w:p>
    <w:p w:rsidR="00A1380B" w:rsidRPr="0006423F" w:rsidRDefault="00A1380B">
      <w:pPr>
        <w:spacing w:line="360" w:lineRule="auto"/>
        <w:ind w:firstLine="360"/>
        <w:jc w:val="both"/>
      </w:pPr>
      <w:r>
        <w:tab/>
      </w:r>
      <w:r w:rsidRPr="0006423F">
        <w:t>Структура вікна проектування форми складається з наступних елементів</w:t>
      </w:r>
      <w:r>
        <w:t xml:space="preserve"> (рис.8.</w:t>
      </w:r>
      <w:r w:rsidR="00101A7C">
        <w:t>3</w:t>
      </w:r>
      <w:r>
        <w:t>)</w:t>
      </w:r>
      <w:r w:rsidRPr="0006423F">
        <w:t>:</w:t>
      </w:r>
    </w:p>
    <w:p w:rsidR="00A1380B" w:rsidRDefault="00087FE9" w:rsidP="00101A7C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82845" cy="265938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9" t="25752" b="4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0B" w:rsidRDefault="00A1380B">
      <w:pPr>
        <w:jc w:val="center"/>
      </w:pPr>
      <w:r>
        <w:t>Рис. 8.</w:t>
      </w:r>
      <w:r w:rsidR="00101A7C">
        <w:t>3</w:t>
      </w:r>
      <w:r>
        <w:t xml:space="preserve"> Вікно конструктора форми</w:t>
      </w:r>
    </w:p>
    <w:p w:rsidR="00A1380B" w:rsidRDefault="00A1380B">
      <w:pPr>
        <w:jc w:val="center"/>
      </w:pPr>
    </w:p>
    <w:p w:rsidR="00970055" w:rsidRDefault="00A1380B" w:rsidP="0006423F">
      <w:pPr>
        <w:spacing w:line="360" w:lineRule="auto"/>
        <w:ind w:firstLine="720"/>
      </w:pPr>
      <w:r w:rsidRPr="0006423F">
        <w:t xml:space="preserve">В формі є можливість додавати </w:t>
      </w:r>
      <w:r w:rsidR="00970055">
        <w:t xml:space="preserve">або </w:t>
      </w:r>
      <w:r w:rsidRPr="0006423F">
        <w:t xml:space="preserve">видаляти </w:t>
      </w:r>
      <w:r w:rsidR="00970055">
        <w:t>області заголовку та примітки, верхнього та нижнього колонтитула сторінки форми,</w:t>
      </w:r>
      <w:r w:rsidRPr="0006423F">
        <w:t xml:space="preserve"> змінювати розміри заголовку, примітки форми</w:t>
      </w:r>
      <w:r>
        <w:t>, коло</w:t>
      </w:r>
      <w:r>
        <w:t>н</w:t>
      </w:r>
      <w:r>
        <w:t>титулів</w:t>
      </w:r>
      <w:r w:rsidRPr="0006423F">
        <w:t xml:space="preserve"> та області даних.</w:t>
      </w:r>
      <w:r w:rsidR="00101A7C">
        <w:t xml:space="preserve"> </w:t>
      </w:r>
      <w:r w:rsidR="00970055">
        <w:t>Розміри областей міняються, якщо потягнути мишею за край форми.</w:t>
      </w:r>
    </w:p>
    <w:p w:rsidR="00A1380B" w:rsidRDefault="00101A7C" w:rsidP="0006423F">
      <w:pPr>
        <w:spacing w:line="360" w:lineRule="auto"/>
        <w:ind w:firstLine="720"/>
      </w:pPr>
      <w:r>
        <w:t xml:space="preserve">Для </w:t>
      </w:r>
      <w:r w:rsidR="00970055">
        <w:t xml:space="preserve">встановлення цих областей треба </w:t>
      </w:r>
      <w:r>
        <w:t xml:space="preserve"> в вікні форми в режимі конструктора через праву кнопку миші (ПКМ) відкрити контексне меню</w:t>
      </w:r>
      <w:r w:rsidR="00970055">
        <w:t xml:space="preserve"> і встановити або зняти відповідні області.</w:t>
      </w:r>
    </w:p>
    <w:p w:rsidR="00970055" w:rsidRDefault="00087FE9" w:rsidP="004D3D50">
      <w:pPr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244975" cy="2617470"/>
            <wp:effectExtent l="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2" t="17842" r="23441" b="3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055" w:rsidRPr="0006423F" w:rsidRDefault="00970055" w:rsidP="00970055">
      <w:pPr>
        <w:spacing w:line="360" w:lineRule="auto"/>
        <w:ind w:firstLine="720"/>
        <w:jc w:val="center"/>
      </w:pPr>
      <w:r>
        <w:t>Рис.8.4.Встановлення областей форми</w:t>
      </w:r>
    </w:p>
    <w:p w:rsidR="00A1380B" w:rsidRDefault="00A1380B" w:rsidP="0006423F">
      <w:pPr>
        <w:spacing w:line="360" w:lineRule="auto"/>
        <w:ind w:firstLine="720"/>
      </w:pPr>
    </w:p>
    <w:p w:rsidR="00A1380B" w:rsidRDefault="004D3D50" w:rsidP="0006423F">
      <w:pPr>
        <w:spacing w:line="360" w:lineRule="auto"/>
        <w:ind w:firstLine="720"/>
        <w:rPr>
          <w:b/>
          <w:lang w:val="ru-RU"/>
        </w:rPr>
      </w:pPr>
      <w:r w:rsidRPr="004D3D50">
        <w:t xml:space="preserve">Команди налаштування </w:t>
      </w:r>
      <w:r>
        <w:t>форм в режимі Конструктора знаходяться на 3-х вкладках ко</w:t>
      </w:r>
      <w:r>
        <w:t>н</w:t>
      </w:r>
      <w:r>
        <w:t xml:space="preserve">текстної вкладки </w:t>
      </w:r>
      <w:r w:rsidRPr="00087FE9">
        <w:rPr>
          <w:b/>
          <w:lang w:val="ru-RU"/>
        </w:rPr>
        <w:t>Инструменты конструктора форм</w:t>
      </w:r>
    </w:p>
    <w:p w:rsidR="00087FE9" w:rsidRDefault="00087FE9" w:rsidP="0006423F">
      <w:pPr>
        <w:spacing w:line="360" w:lineRule="auto"/>
        <w:ind w:firstLine="720"/>
        <w:rPr>
          <w:b/>
          <w:lang w:val="ru-RU"/>
        </w:rPr>
      </w:pPr>
    </w:p>
    <w:p w:rsidR="00087FE9" w:rsidRDefault="00087FE9" w:rsidP="00087FE9">
      <w:pPr>
        <w:spacing w:line="360" w:lineRule="auto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674097" cy="108218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51F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115" cy="108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F4" w:rsidRDefault="000331F4" w:rsidP="00087FE9">
      <w:pPr>
        <w:spacing w:line="36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64C802" wp14:editId="3D59AFD8">
            <wp:extent cx="6332220" cy="10109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B7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E9" w:rsidRDefault="000331F4" w:rsidP="00087FE9">
      <w:pPr>
        <w:spacing w:line="36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333688" cy="981512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8FB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F4" w:rsidRDefault="000331F4" w:rsidP="000331F4">
      <w:pPr>
        <w:spacing w:line="360" w:lineRule="auto"/>
        <w:jc w:val="center"/>
        <w:rPr>
          <w:noProof/>
          <w:lang w:val="ru-RU" w:eastAsia="ru-RU"/>
        </w:rPr>
      </w:pPr>
      <w:r w:rsidRPr="00DA323E">
        <w:rPr>
          <w:noProof/>
          <w:lang w:val="ru-RU" w:eastAsia="ru-RU"/>
        </w:rPr>
        <w:t>Рис.8.</w:t>
      </w:r>
      <w:r>
        <w:rPr>
          <w:noProof/>
          <w:lang w:val="ru-RU" w:eastAsia="ru-RU"/>
        </w:rPr>
        <w:t>5</w:t>
      </w:r>
      <w:r w:rsidRPr="00DA323E">
        <w:rPr>
          <w:noProof/>
          <w:lang w:val="ru-RU" w:eastAsia="ru-RU"/>
        </w:rPr>
        <w:t>.</w:t>
      </w:r>
      <w:r>
        <w:rPr>
          <w:noProof/>
          <w:lang w:val="ru-RU" w:eastAsia="ru-RU"/>
        </w:rPr>
        <w:t xml:space="preserve"> Контексні вкладки для форми</w:t>
      </w:r>
    </w:p>
    <w:p w:rsidR="000331F4" w:rsidRPr="004D3D50" w:rsidRDefault="000331F4" w:rsidP="00087FE9">
      <w:pPr>
        <w:spacing w:line="360" w:lineRule="auto"/>
        <w:rPr>
          <w:lang w:val="ru-RU"/>
        </w:rPr>
      </w:pPr>
    </w:p>
    <w:p w:rsidR="00A1380B" w:rsidRDefault="00A1380B" w:rsidP="006C4BAF">
      <w:pPr>
        <w:spacing w:line="360" w:lineRule="auto"/>
        <w:ind w:firstLine="720"/>
        <w:jc w:val="both"/>
        <w:rPr>
          <w:i/>
        </w:rPr>
      </w:pPr>
      <w:r w:rsidRPr="0006423F">
        <w:t>Зв’язок між формою та джерелом даних створюється за допомогою графічних об’єктів, які називаються елементами управління.</w:t>
      </w:r>
      <w:r>
        <w:t xml:space="preserve"> </w:t>
      </w:r>
      <w:r w:rsidRPr="0006423F">
        <w:t xml:space="preserve">Для </w:t>
      </w:r>
      <w:r w:rsidRPr="0006423F">
        <w:rPr>
          <w:spacing w:val="2"/>
        </w:rPr>
        <w:t>додавання</w:t>
      </w:r>
      <w:r w:rsidRPr="0006423F">
        <w:t xml:space="preserve"> </w:t>
      </w:r>
      <w:r w:rsidRPr="0006423F">
        <w:rPr>
          <w:spacing w:val="2"/>
        </w:rPr>
        <w:t>елементів</w:t>
      </w:r>
      <w:r w:rsidRPr="0006423F">
        <w:t xml:space="preserve"> </w:t>
      </w:r>
      <w:r w:rsidRPr="0006423F">
        <w:rPr>
          <w:spacing w:val="2"/>
        </w:rPr>
        <w:t>управління</w:t>
      </w:r>
      <w:r w:rsidRPr="0006423F">
        <w:t xml:space="preserve"> в форму </w:t>
      </w:r>
      <w:r w:rsidR="00DA323E">
        <w:t>викори</w:t>
      </w:r>
      <w:r w:rsidR="00DA323E">
        <w:t>с</w:t>
      </w:r>
      <w:r w:rsidR="00DA323E">
        <w:t>товується</w:t>
      </w:r>
      <w:r w:rsidRPr="0006423F">
        <w:t xml:space="preserve"> </w:t>
      </w:r>
      <w:r>
        <w:t xml:space="preserve">група команд </w:t>
      </w:r>
      <w:r w:rsidRPr="000331F4">
        <w:t>«Елементи управління»</w:t>
      </w:r>
      <w:r w:rsidR="000331F4" w:rsidRPr="000331F4">
        <w:t xml:space="preserve"> контекстної вкладки Конструктор</w:t>
      </w:r>
      <w:r w:rsidRPr="00FB6834">
        <w:rPr>
          <w:i/>
        </w:rPr>
        <w:t>.</w:t>
      </w:r>
    </w:p>
    <w:p w:rsidR="00A1380B" w:rsidRDefault="00A1380B" w:rsidP="006C4BAF">
      <w:pPr>
        <w:spacing w:line="360" w:lineRule="auto"/>
        <w:ind w:firstLine="720"/>
        <w:jc w:val="both"/>
      </w:pPr>
      <w:r w:rsidRPr="0006423F">
        <w:t xml:space="preserve"> </w:t>
      </w:r>
      <w:r>
        <w:t>Елементи управління можна вибрати зі списку елементів</w:t>
      </w:r>
    </w:p>
    <w:p w:rsidR="00A1380B" w:rsidRDefault="00A1380B" w:rsidP="006C4BAF">
      <w:pPr>
        <w:spacing w:line="360" w:lineRule="auto"/>
        <w:ind w:firstLine="720"/>
        <w:jc w:val="both"/>
      </w:pPr>
    </w:p>
    <w:p w:rsidR="00A1380B" w:rsidRDefault="00A1380B" w:rsidP="006C4BAF">
      <w:pPr>
        <w:spacing w:line="360" w:lineRule="auto"/>
        <w:ind w:firstLine="720"/>
        <w:jc w:val="both"/>
      </w:pPr>
      <w:r>
        <w:t xml:space="preserve">    1        2        3          4       5         6         7          8</w:t>
      </w:r>
    </w:p>
    <w:p w:rsidR="00A1380B" w:rsidRDefault="00087FE9" w:rsidP="006C4BAF">
      <w:pPr>
        <w:spacing w:line="360" w:lineRule="auto"/>
        <w:ind w:firstLine="720"/>
        <w:jc w:val="both"/>
      </w:pPr>
      <w:r>
        <w:rPr>
          <w:noProof/>
          <w:lang w:val="ru-RU" w:eastAsia="ru-RU"/>
        </w:rPr>
        <w:drawing>
          <wp:inline distT="0" distB="0" distL="0" distR="0">
            <wp:extent cx="3422650" cy="2055495"/>
            <wp:effectExtent l="0" t="0" r="0" b="0"/>
            <wp:docPr id="1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5" t="12378" r="38853" b="61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0B" w:rsidRDefault="00A1380B" w:rsidP="00226E2C">
      <w:pPr>
        <w:spacing w:line="360" w:lineRule="auto"/>
      </w:pPr>
      <w:r>
        <w:t xml:space="preserve">                 9      10       11       12       13       14      15       16   </w:t>
      </w:r>
    </w:p>
    <w:p w:rsidR="00A1380B" w:rsidRPr="00226E2C" w:rsidRDefault="00A1380B" w:rsidP="00226E2C">
      <w:pPr>
        <w:spacing w:line="360" w:lineRule="auto"/>
      </w:pPr>
      <w:r>
        <w:t xml:space="preserve">                17     18        19       20      21</w:t>
      </w:r>
    </w:p>
    <w:p w:rsidR="00A1380B" w:rsidRPr="00385151" w:rsidRDefault="00A1380B" w:rsidP="00385151">
      <w:pPr>
        <w:spacing w:line="360" w:lineRule="auto"/>
        <w:jc w:val="center"/>
        <w:rPr>
          <w:lang w:val="ru-RU"/>
        </w:rPr>
      </w:pPr>
      <w:r w:rsidRPr="006C4BAF">
        <w:t>Рис. 8.</w:t>
      </w:r>
      <w:r w:rsidR="00DA323E">
        <w:t>6</w:t>
      </w:r>
      <w:r w:rsidRPr="006C4BAF">
        <w:t xml:space="preserve">  Панель інструментів для створення форм</w:t>
      </w:r>
    </w:p>
    <w:p w:rsidR="00A1380B" w:rsidRPr="00385151" w:rsidRDefault="00A1380B" w:rsidP="001F4145">
      <w:pPr>
        <w:spacing w:line="360" w:lineRule="auto"/>
        <w:ind w:firstLine="720"/>
        <w:rPr>
          <w:i/>
          <w:lang w:val="ru-RU"/>
        </w:rPr>
      </w:pPr>
      <w:r w:rsidRPr="006C4BAF">
        <w:lastRenderedPageBreak/>
        <w:t xml:space="preserve">Кожна кнопка </w:t>
      </w:r>
      <w:r w:rsidRPr="006C4BAF">
        <w:rPr>
          <w:b/>
        </w:rPr>
        <w:t xml:space="preserve"> </w:t>
      </w:r>
      <w:r w:rsidRPr="006C4BAF">
        <w:t xml:space="preserve">являє собою стилізоване зображення елемента </w:t>
      </w:r>
      <w:r w:rsidRPr="006C4BAF">
        <w:rPr>
          <w:spacing w:val="2"/>
        </w:rPr>
        <w:t>управління</w:t>
      </w:r>
      <w:r w:rsidRPr="006C4BAF">
        <w:t xml:space="preserve">, який можна вбудувати в форму. </w:t>
      </w:r>
      <w:r>
        <w:t>Функції</w:t>
      </w:r>
      <w:r w:rsidRPr="006C4BAF">
        <w:t xml:space="preserve"> кнопок </w:t>
      </w:r>
      <w:r>
        <w:t>елементів управління</w:t>
      </w:r>
      <w:r w:rsidRPr="006C4BAF">
        <w:t xml:space="preserve"> </w:t>
      </w:r>
      <w:r w:rsidRPr="006C4BAF">
        <w:rPr>
          <w:spacing w:val="2"/>
        </w:rPr>
        <w:t>приведен</w:t>
      </w:r>
      <w:r>
        <w:rPr>
          <w:spacing w:val="2"/>
        </w:rPr>
        <w:t>і</w:t>
      </w:r>
      <w:r w:rsidRPr="006C4BAF">
        <w:t xml:space="preserve"> в  таблиці </w:t>
      </w:r>
      <w:r>
        <w:t>8.</w:t>
      </w:r>
      <w:r w:rsidRPr="006C4BAF">
        <w:t>2</w:t>
      </w:r>
      <w:r w:rsidRPr="00FB6834">
        <w:rPr>
          <w:i/>
        </w:rPr>
        <w:t>.</w:t>
      </w:r>
    </w:p>
    <w:p w:rsidR="00A1380B" w:rsidRPr="006C4BAF" w:rsidRDefault="00A1380B" w:rsidP="00DA323E">
      <w:pPr>
        <w:spacing w:line="360" w:lineRule="auto"/>
        <w:ind w:firstLine="720"/>
        <w:jc w:val="center"/>
      </w:pPr>
      <w:r>
        <w:rPr>
          <w:i/>
        </w:rPr>
        <w:t xml:space="preserve">Таблиця 8.2 </w:t>
      </w:r>
      <w:r>
        <w:t>Функції кнопок</w:t>
      </w:r>
    </w:p>
    <w:tbl>
      <w:tblPr>
        <w:tblW w:w="1022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"/>
        <w:gridCol w:w="2556"/>
        <w:gridCol w:w="6816"/>
      </w:tblGrid>
      <w:tr w:rsidR="00A1380B" w:rsidTr="00DA323E">
        <w:trPr>
          <w:trHeight w:val="521"/>
          <w:tblHeader/>
        </w:trPr>
        <w:tc>
          <w:tcPr>
            <w:tcW w:w="852" w:type="dxa"/>
            <w:vAlign w:val="center"/>
          </w:tcPr>
          <w:p w:rsidR="00A1380B" w:rsidRPr="000A29A9" w:rsidRDefault="00A1380B" w:rsidP="000A29A9">
            <w:pPr>
              <w:jc w:val="center"/>
              <w:rPr>
                <w:b/>
                <w:bCs/>
                <w:i/>
                <w:sz w:val="20"/>
                <w:szCs w:val="20"/>
              </w:rPr>
            </w:pPr>
            <w:r w:rsidRPr="000A29A9">
              <w:rPr>
                <w:b/>
                <w:bCs/>
                <w:i/>
                <w:sz w:val="20"/>
                <w:szCs w:val="20"/>
              </w:rPr>
              <w:t>№ п</w:t>
            </w:r>
            <w:r w:rsidRPr="000A29A9">
              <w:rPr>
                <w:b/>
                <w:bCs/>
                <w:i/>
                <w:sz w:val="20"/>
                <w:szCs w:val="20"/>
              </w:rPr>
              <w:t>і</w:t>
            </w:r>
            <w:r w:rsidRPr="000A29A9">
              <w:rPr>
                <w:b/>
                <w:bCs/>
                <w:i/>
                <w:sz w:val="20"/>
                <w:szCs w:val="20"/>
              </w:rPr>
              <w:t>кто</w:t>
            </w:r>
            <w:r w:rsidRPr="000A29A9">
              <w:rPr>
                <w:b/>
                <w:bCs/>
                <w:i/>
                <w:sz w:val="20"/>
                <w:szCs w:val="20"/>
              </w:rPr>
              <w:t>г</w:t>
            </w:r>
            <w:r w:rsidRPr="000A29A9">
              <w:rPr>
                <w:b/>
                <w:bCs/>
                <w:i/>
                <w:sz w:val="20"/>
                <w:szCs w:val="20"/>
              </w:rPr>
              <w:t>рами</w:t>
            </w:r>
          </w:p>
        </w:tc>
        <w:tc>
          <w:tcPr>
            <w:tcW w:w="2556" w:type="dxa"/>
            <w:vAlign w:val="center"/>
          </w:tcPr>
          <w:p w:rsidR="00A1380B" w:rsidRPr="000A29A9" w:rsidRDefault="00A1380B" w:rsidP="000A29A9">
            <w:pPr>
              <w:jc w:val="center"/>
              <w:rPr>
                <w:b/>
                <w:bCs/>
                <w:i/>
                <w:sz w:val="20"/>
                <w:szCs w:val="20"/>
              </w:rPr>
            </w:pPr>
            <w:r w:rsidRPr="000A29A9">
              <w:rPr>
                <w:b/>
                <w:bCs/>
                <w:i/>
                <w:sz w:val="20"/>
                <w:szCs w:val="20"/>
              </w:rPr>
              <w:t>Назва</w:t>
            </w:r>
          </w:p>
        </w:tc>
        <w:tc>
          <w:tcPr>
            <w:tcW w:w="6816" w:type="dxa"/>
            <w:vAlign w:val="center"/>
          </w:tcPr>
          <w:p w:rsidR="00A1380B" w:rsidRPr="000A29A9" w:rsidRDefault="00A1380B" w:rsidP="000A29A9">
            <w:pPr>
              <w:pStyle w:val="9"/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i/>
                <w:sz w:val="20"/>
                <w:szCs w:val="20"/>
              </w:rPr>
            </w:pPr>
            <w:r w:rsidRPr="000A29A9">
              <w:rPr>
                <w:rFonts w:ascii="Times New Roman" w:hAnsi="Times New Roman" w:cs="Times New Roman"/>
                <w:b/>
                <w:bCs/>
                <w:i/>
                <w:sz w:val="20"/>
                <w:szCs w:val="20"/>
              </w:rPr>
              <w:t>Функція</w:t>
            </w:r>
          </w:p>
        </w:tc>
      </w:tr>
      <w:tr w:rsidR="00A1380B" w:rsidTr="00DA323E"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1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Select Object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Виділення об'єктів (дозволяє маркірувати і переміщувати поля, а також змінювати їх розміри, встановлені за замовчанням)</w:t>
            </w:r>
          </w:p>
        </w:tc>
      </w:tr>
      <w:tr w:rsidR="00A1380B" w:rsidTr="00DA323E">
        <w:trPr>
          <w:trHeight w:val="501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2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Text Box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Відображення деякого поля запису, що міститься у базі даних, або поля, що обчислюється</w:t>
            </w:r>
          </w:p>
        </w:tc>
      </w:tr>
      <w:tr w:rsidR="00A1380B" w:rsidTr="00DA323E">
        <w:trPr>
          <w:trHeight w:val="565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3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Label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Вставка в форму назви нового поля</w:t>
            </w:r>
          </w:p>
        </w:tc>
      </w:tr>
      <w:tr w:rsidR="00A1380B" w:rsidTr="00DA323E">
        <w:trPr>
          <w:trHeight w:val="493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4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Command Button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командної кнопки</w:t>
            </w:r>
          </w:p>
        </w:tc>
      </w:tr>
      <w:tr w:rsidR="00A1380B" w:rsidTr="00DA323E">
        <w:trPr>
          <w:trHeight w:val="70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5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Tab Control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форми або діалогового вікна з декількома вкладками</w:t>
            </w:r>
          </w:p>
        </w:tc>
      </w:tr>
      <w:tr w:rsidR="00A1380B" w:rsidTr="00DA323E">
        <w:trPr>
          <w:trHeight w:val="556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6</w:t>
            </w:r>
          </w:p>
        </w:tc>
        <w:tc>
          <w:tcPr>
            <w:tcW w:w="2556" w:type="dxa"/>
            <w:vAlign w:val="bottom"/>
          </w:tcPr>
          <w:p w:rsidR="00A1380B" w:rsidRPr="000A29A9" w:rsidRDefault="00A1380B">
            <w:r>
              <w:t>Гіперпосилання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Вставка гіперпосилання</w:t>
            </w:r>
          </w:p>
        </w:tc>
      </w:tr>
      <w:tr w:rsidR="00A1380B" w:rsidTr="00DA323E">
        <w:trPr>
          <w:trHeight w:val="582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7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Option Group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і розміщення групи, в яку можна ввести контрольні перемикачі і селекторні кнопки</w:t>
            </w:r>
          </w:p>
        </w:tc>
      </w:tr>
      <w:tr w:rsidR="00A1380B" w:rsidTr="00DA323E">
        <w:trPr>
          <w:trHeight w:val="593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8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Page Break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Встановлення примусового кінця сторінки форми</w:t>
            </w:r>
          </w:p>
        </w:tc>
      </w:tr>
      <w:tr w:rsidR="00A1380B" w:rsidTr="00DA323E"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9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Combo Box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комбінованого списку</w:t>
            </w:r>
          </w:p>
        </w:tc>
      </w:tr>
      <w:tr w:rsidR="00A1380B" w:rsidTr="00DA323E"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11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Line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Проведення в формі  лінії</w:t>
            </w:r>
          </w:p>
        </w:tc>
      </w:tr>
      <w:tr w:rsidR="00A1380B" w:rsidTr="00DA323E"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12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Toggle Button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вимикача, кнопки з фіксацією</w:t>
            </w:r>
          </w:p>
        </w:tc>
      </w:tr>
      <w:tr w:rsidR="00A1380B" w:rsidTr="00DA323E">
        <w:trPr>
          <w:trHeight w:val="495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13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List Box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поля списку</w:t>
            </w:r>
          </w:p>
        </w:tc>
      </w:tr>
      <w:tr w:rsidR="00A1380B" w:rsidTr="00DA323E">
        <w:trPr>
          <w:trHeight w:val="424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14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Restangle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в формі прямокутної рамки для групи полів</w:t>
            </w:r>
          </w:p>
        </w:tc>
      </w:tr>
      <w:tr w:rsidR="00A1380B" w:rsidTr="00DA323E"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15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Check Box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контрольного перемикача</w:t>
            </w:r>
          </w:p>
        </w:tc>
      </w:tr>
      <w:tr w:rsidR="00A1380B" w:rsidTr="00DA323E"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16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Unbound Object Frame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рамки об'єкта, для якого не можна встановити зв'</w:t>
            </w:r>
            <w:r>
              <w:t>я</w:t>
            </w:r>
            <w:r>
              <w:t>зок</w:t>
            </w:r>
          </w:p>
        </w:tc>
      </w:tr>
      <w:tr w:rsidR="00A1380B" w:rsidTr="00DA323E"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17</w:t>
            </w:r>
          </w:p>
        </w:tc>
        <w:tc>
          <w:tcPr>
            <w:tcW w:w="2556" w:type="dxa"/>
            <w:vAlign w:val="bottom"/>
          </w:tcPr>
          <w:p w:rsidR="00A1380B" w:rsidRPr="000A29A9" w:rsidRDefault="00A1380B">
            <w:pPr>
              <w:rPr>
                <w:lang w:val="en-US"/>
              </w:rPr>
            </w:pPr>
            <w:r>
              <w:rPr>
                <w:lang w:val="en-US"/>
              </w:rPr>
              <w:t>Attachment</w:t>
            </w:r>
          </w:p>
        </w:tc>
        <w:tc>
          <w:tcPr>
            <w:tcW w:w="6816" w:type="dxa"/>
            <w:vAlign w:val="bottom"/>
          </w:tcPr>
          <w:p w:rsidR="00A1380B" w:rsidRPr="000A29A9" w:rsidRDefault="00A1380B">
            <w:r>
              <w:t>Вкладення</w:t>
            </w:r>
          </w:p>
        </w:tc>
      </w:tr>
      <w:tr w:rsidR="00A1380B" w:rsidTr="00DA323E"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18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Option Button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селекторного перемикача</w:t>
            </w:r>
          </w:p>
        </w:tc>
      </w:tr>
      <w:tr w:rsidR="00A1380B" w:rsidTr="00DA323E">
        <w:trPr>
          <w:trHeight w:val="349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19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Subform/Subreport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Вбудування підпорядкованої форми в головну форму і встано</w:t>
            </w:r>
            <w:r>
              <w:t>в</w:t>
            </w:r>
            <w:r>
              <w:t>лення відносин між формами</w:t>
            </w:r>
          </w:p>
        </w:tc>
      </w:tr>
      <w:tr w:rsidR="00A1380B" w:rsidTr="00DA323E">
        <w:trPr>
          <w:trHeight w:val="575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20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Bound Object Frame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t>Створення рамки об'єкта, для якого буде встановлений зв'язок з файлом-джерелом</w:t>
            </w:r>
          </w:p>
        </w:tc>
      </w:tr>
      <w:tr w:rsidR="00A1380B" w:rsidTr="00DA323E">
        <w:trPr>
          <w:trHeight w:val="551"/>
        </w:trPr>
        <w:tc>
          <w:tcPr>
            <w:tcW w:w="852" w:type="dxa"/>
            <w:vAlign w:val="bottom"/>
          </w:tcPr>
          <w:p w:rsidR="00A1380B" w:rsidRDefault="00A1380B">
            <w:pPr>
              <w:jc w:val="right"/>
            </w:pPr>
            <w:r>
              <w:t>21</w:t>
            </w:r>
          </w:p>
        </w:tc>
        <w:tc>
          <w:tcPr>
            <w:tcW w:w="2556" w:type="dxa"/>
            <w:vAlign w:val="bottom"/>
          </w:tcPr>
          <w:p w:rsidR="00A1380B" w:rsidRDefault="00A1380B">
            <w:r>
              <w:t>Image</w:t>
            </w:r>
          </w:p>
        </w:tc>
        <w:tc>
          <w:tcPr>
            <w:tcW w:w="6816" w:type="dxa"/>
            <w:vAlign w:val="bottom"/>
          </w:tcPr>
          <w:p w:rsidR="00A1380B" w:rsidRDefault="00A1380B">
            <w:r>
              <w:rPr>
                <w:spacing w:val="2"/>
              </w:rPr>
              <w:t>Вставка графічних файлів в форму</w:t>
            </w:r>
          </w:p>
        </w:tc>
      </w:tr>
    </w:tbl>
    <w:p w:rsidR="00A1380B" w:rsidRDefault="00A1380B">
      <w:pPr>
        <w:jc w:val="both"/>
      </w:pPr>
    </w:p>
    <w:p w:rsidR="00A1380B" w:rsidRPr="00FB60BE" w:rsidRDefault="00A1380B" w:rsidP="00891F12">
      <w:pPr>
        <w:ind w:firstLine="709"/>
        <w:jc w:val="both"/>
      </w:pPr>
      <w:r w:rsidRPr="00FB60BE">
        <w:t xml:space="preserve">Елементи керування можуть бути </w:t>
      </w:r>
      <w:r w:rsidRPr="00DA323E">
        <w:rPr>
          <w:b/>
          <w:i/>
        </w:rPr>
        <w:t>зв'язаними, вільними, і тими що обчислюються</w:t>
      </w:r>
      <w:r w:rsidRPr="00FB60BE">
        <w:t>.</w:t>
      </w:r>
    </w:p>
    <w:p w:rsidR="00A1380B" w:rsidRPr="00FB60BE" w:rsidRDefault="00A1380B" w:rsidP="00891F12">
      <w:pPr>
        <w:ind w:right="240" w:firstLine="709"/>
        <w:jc w:val="both"/>
      </w:pPr>
      <w:r w:rsidRPr="00FB60BE">
        <w:rPr>
          <w:b/>
          <w:bCs/>
        </w:rPr>
        <w:t>Зв'язані елементи керування</w:t>
      </w:r>
      <w:r w:rsidRPr="00FB60BE">
        <w:t>  — елемент керування, джерелом даних якого служить поле таблиці або запиту, називається зв'язаним елементом керування. Зв'язаний елемент кер</w:t>
      </w:r>
      <w:r w:rsidRPr="00FB60BE">
        <w:t>у</w:t>
      </w:r>
      <w:r w:rsidRPr="00FB60BE">
        <w:t>вання служить для відображення значень полів бази даних. Значення можуть бути текстов</w:t>
      </w:r>
      <w:r w:rsidRPr="00FB60BE">
        <w:t>и</w:t>
      </w:r>
      <w:r w:rsidRPr="00FB60BE">
        <w:t xml:space="preserve">ми, числовими, логічними, датами, малюнками або діаграмами. </w:t>
      </w:r>
    </w:p>
    <w:p w:rsidR="00A1380B" w:rsidRPr="00FB60BE" w:rsidRDefault="00A1380B" w:rsidP="00891F12">
      <w:pPr>
        <w:ind w:right="240" w:firstLine="709"/>
        <w:jc w:val="both"/>
      </w:pPr>
      <w:r w:rsidRPr="00FB60BE">
        <w:rPr>
          <w:b/>
          <w:bCs/>
        </w:rPr>
        <w:t>Вільні елементи керування</w:t>
      </w:r>
      <w:r w:rsidRPr="00FB60BE">
        <w:t>  — елементи керування, що не мають джерела даних (н</w:t>
      </w:r>
      <w:r w:rsidRPr="00FB60BE">
        <w:t>а</w:t>
      </w:r>
      <w:r w:rsidRPr="00FB60BE">
        <w:t>приклад, пол</w:t>
      </w:r>
      <w:r w:rsidR="00DA323E">
        <w:t>ів</w:t>
      </w:r>
      <w:r w:rsidRPr="00FB60BE">
        <w:t xml:space="preserve"> або вираження). Вільні елементи керування використовуються для виведення </w:t>
      </w:r>
      <w:r w:rsidRPr="00FB60BE">
        <w:lastRenderedPageBreak/>
        <w:t>на екран малюнків, ліній або прямокутників. Прикладом вільного елемента є напис, який в</w:t>
      </w:r>
      <w:r w:rsidRPr="00FB60BE">
        <w:t>і</w:t>
      </w:r>
      <w:r w:rsidRPr="00FB60BE">
        <w:t xml:space="preserve">дображає заголовок форми. </w:t>
      </w:r>
    </w:p>
    <w:p w:rsidR="00A1380B" w:rsidRPr="00FB60BE" w:rsidRDefault="00A1380B" w:rsidP="00891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240" w:firstLine="709"/>
        <w:jc w:val="both"/>
      </w:pPr>
      <w:r w:rsidRPr="00FB60BE">
        <w:rPr>
          <w:b/>
          <w:bCs/>
        </w:rPr>
        <w:t xml:space="preserve"> Елементи керування, що обчислюються</w:t>
      </w:r>
      <w:r w:rsidRPr="00FB60BE">
        <w:t xml:space="preserve"> — елементи керування, джерелом даних яких є вираження, а не поле. </w:t>
      </w:r>
    </w:p>
    <w:p w:rsidR="00A1380B" w:rsidRPr="00FB60BE" w:rsidRDefault="00A1380B" w:rsidP="00891F12">
      <w:pPr>
        <w:ind w:right="240" w:firstLine="709"/>
        <w:jc w:val="both"/>
      </w:pPr>
      <w:r w:rsidRPr="00FB60BE">
        <w:t xml:space="preserve">У вираженні можуть використовуватися дані поля в базовій таблиці або запиті, </w:t>
      </w:r>
      <w:r w:rsidR="00DA323E">
        <w:t xml:space="preserve">   </w:t>
      </w:r>
      <w:r w:rsidRPr="00FB60BE">
        <w:t>фо</w:t>
      </w:r>
      <w:r w:rsidRPr="00FB60BE">
        <w:t>р</w:t>
      </w:r>
      <w:r w:rsidRPr="00FB60BE">
        <w:t>ми або звіту, або дані з іншого елемента керування форми або звіту.</w:t>
      </w:r>
    </w:p>
    <w:p w:rsidR="00A1380B" w:rsidRDefault="00A1380B">
      <w:pPr>
        <w:jc w:val="both"/>
      </w:pPr>
    </w:p>
    <w:p w:rsidR="00EA22D4" w:rsidRPr="0006423F" w:rsidRDefault="00EA22D4" w:rsidP="00EA22D4">
      <w:pPr>
        <w:numPr>
          <w:ilvl w:val="1"/>
          <w:numId w:val="34"/>
        </w:numPr>
        <w:spacing w:line="360" w:lineRule="auto"/>
        <w:jc w:val="center"/>
        <w:rPr>
          <w:b/>
        </w:rPr>
      </w:pPr>
      <w:r>
        <w:rPr>
          <w:b/>
        </w:rPr>
        <w:t xml:space="preserve">Властивості </w:t>
      </w:r>
      <w:r w:rsidRPr="0006423F">
        <w:rPr>
          <w:b/>
        </w:rPr>
        <w:t>форм</w:t>
      </w:r>
      <w:r>
        <w:rPr>
          <w:b/>
        </w:rPr>
        <w:t>и</w:t>
      </w:r>
      <w:r w:rsidRPr="0006423F">
        <w:rPr>
          <w:b/>
        </w:rPr>
        <w:t xml:space="preserve"> </w:t>
      </w:r>
      <w:r>
        <w:rPr>
          <w:b/>
        </w:rPr>
        <w:t>та елементів управління</w:t>
      </w:r>
    </w:p>
    <w:p w:rsidR="000E323A" w:rsidRDefault="00EA22D4" w:rsidP="000E323A">
      <w:pPr>
        <w:ind w:firstLine="720"/>
        <w:jc w:val="both"/>
      </w:pPr>
      <w:r>
        <w:t>Властивості</w:t>
      </w:r>
      <w:r w:rsidR="00DA323E" w:rsidRPr="0006423F">
        <w:t xml:space="preserve"> всієї форми або кожного окремого об’єкту</w:t>
      </w:r>
      <w:r w:rsidR="00DA323E">
        <w:t xml:space="preserve"> </w:t>
      </w:r>
      <w:r>
        <w:t>показуються при натисненні кн</w:t>
      </w:r>
      <w:r>
        <w:t>о</w:t>
      </w:r>
      <w:r>
        <w:t xml:space="preserve">пки </w:t>
      </w:r>
      <w:r w:rsidR="000E323A">
        <w:t xml:space="preserve">властивостей </w:t>
      </w:r>
      <w:r w:rsidR="00DA323E">
        <w:t>(рис.8.</w:t>
      </w:r>
      <w:r>
        <w:t>7</w:t>
      </w:r>
      <w:r w:rsidR="00DA323E">
        <w:t>)</w:t>
      </w:r>
      <w:r>
        <w:t xml:space="preserve"> – відкривається вікно властивостей</w:t>
      </w:r>
      <w:r w:rsidR="00DA323E" w:rsidRPr="0006423F">
        <w:t xml:space="preserve">. </w:t>
      </w:r>
    </w:p>
    <w:p w:rsidR="000E323A" w:rsidRDefault="000E323A" w:rsidP="000E323A">
      <w:pPr>
        <w:ind w:firstLine="720"/>
        <w:jc w:val="center"/>
      </w:pPr>
    </w:p>
    <w:p w:rsidR="00DA323E" w:rsidRDefault="00087FE9" w:rsidP="000E323A">
      <w:pPr>
        <w:ind w:firstLine="720"/>
        <w:jc w:val="center"/>
        <w:rPr>
          <w:b/>
          <w:i/>
        </w:rPr>
      </w:pPr>
      <w:r>
        <w:rPr>
          <w:i/>
          <w:noProof/>
          <w:lang w:val="ru-RU" w:eastAsia="ru-RU"/>
        </w:rPr>
        <w:drawing>
          <wp:inline distT="0" distB="0" distL="0" distR="0">
            <wp:extent cx="4051935" cy="1099185"/>
            <wp:effectExtent l="0" t="0" r="0" b="0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0" t="60" b="78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23E" w:rsidRPr="009872A8">
        <w:rPr>
          <w:b/>
          <w:i/>
        </w:rPr>
        <w:t>.</w:t>
      </w:r>
    </w:p>
    <w:p w:rsidR="000E323A" w:rsidRDefault="000E323A" w:rsidP="000E323A">
      <w:pPr>
        <w:ind w:firstLine="720"/>
        <w:jc w:val="center"/>
      </w:pPr>
      <w:r w:rsidRPr="000E323A">
        <w:t>Рис.8.7.</w:t>
      </w:r>
      <w:r>
        <w:t>Кнопка показу властивостей</w:t>
      </w:r>
    </w:p>
    <w:p w:rsidR="000E323A" w:rsidRPr="000E323A" w:rsidRDefault="000E323A" w:rsidP="000E323A">
      <w:pPr>
        <w:ind w:firstLine="720"/>
        <w:jc w:val="center"/>
      </w:pPr>
    </w:p>
    <w:p w:rsidR="000E323A" w:rsidRPr="006E7BBB" w:rsidRDefault="000E323A" w:rsidP="000E323A">
      <w:pPr>
        <w:ind w:firstLine="720"/>
        <w:rPr>
          <w:b/>
          <w:i/>
        </w:rPr>
      </w:pPr>
      <w:r w:rsidRPr="0006423F">
        <w:t>Властивості вказуються</w:t>
      </w:r>
      <w:r w:rsidR="006E7BBB">
        <w:t xml:space="preserve"> у вікні властивостей</w:t>
      </w:r>
      <w:r w:rsidRPr="0006423F">
        <w:t xml:space="preserve"> по таких </w:t>
      </w:r>
      <w:r>
        <w:t>вкладках</w:t>
      </w:r>
      <w:r w:rsidRPr="009872A8">
        <w:rPr>
          <w:i/>
        </w:rPr>
        <w:t xml:space="preserve"> – </w:t>
      </w:r>
      <w:r w:rsidR="006E7BBB">
        <w:rPr>
          <w:b/>
          <w:i/>
        </w:rPr>
        <w:t>М</w:t>
      </w:r>
      <w:r w:rsidRPr="009872A8">
        <w:rPr>
          <w:b/>
          <w:i/>
        </w:rPr>
        <w:t>акет,</w:t>
      </w:r>
      <w:r w:rsidR="006E7BBB">
        <w:rPr>
          <w:b/>
          <w:i/>
        </w:rPr>
        <w:t xml:space="preserve"> Д</w:t>
      </w:r>
      <w:r w:rsidRPr="009872A8">
        <w:rPr>
          <w:b/>
          <w:i/>
        </w:rPr>
        <w:t xml:space="preserve">ані, </w:t>
      </w:r>
      <w:r w:rsidR="006E7BBB">
        <w:rPr>
          <w:b/>
          <w:i/>
        </w:rPr>
        <w:t>П</w:t>
      </w:r>
      <w:r w:rsidRPr="009872A8">
        <w:rPr>
          <w:b/>
          <w:i/>
        </w:rPr>
        <w:t>одії</w:t>
      </w:r>
      <w:r>
        <w:rPr>
          <w:b/>
          <w:i/>
        </w:rPr>
        <w:t>,</w:t>
      </w:r>
      <w:r w:rsidRPr="009872A8">
        <w:rPr>
          <w:b/>
          <w:i/>
        </w:rPr>
        <w:t xml:space="preserve"> </w:t>
      </w:r>
      <w:r w:rsidR="006E7BBB">
        <w:rPr>
          <w:b/>
          <w:i/>
        </w:rPr>
        <w:t>І</w:t>
      </w:r>
      <w:r w:rsidRPr="009872A8">
        <w:rPr>
          <w:b/>
          <w:i/>
        </w:rPr>
        <w:t>нші</w:t>
      </w:r>
      <w:r>
        <w:rPr>
          <w:b/>
          <w:i/>
        </w:rPr>
        <w:t xml:space="preserve">  </w:t>
      </w:r>
      <w:r w:rsidRPr="000E323A">
        <w:t>та</w:t>
      </w:r>
      <w:r>
        <w:rPr>
          <w:b/>
          <w:i/>
        </w:rPr>
        <w:t xml:space="preserve"> </w:t>
      </w:r>
      <w:r w:rsidR="006E7BBB">
        <w:rPr>
          <w:b/>
          <w:i/>
        </w:rPr>
        <w:t>В</w:t>
      </w:r>
      <w:r>
        <w:rPr>
          <w:b/>
          <w:i/>
        </w:rPr>
        <w:t xml:space="preserve">се </w:t>
      </w:r>
      <w:r w:rsidR="006E7BBB">
        <w:rPr>
          <w:b/>
          <w:i/>
        </w:rPr>
        <w:t>(</w:t>
      </w:r>
      <w:r w:rsidR="006E7BBB">
        <w:rPr>
          <w:b/>
          <w:i/>
          <w:lang w:val="en-US"/>
        </w:rPr>
        <w:t>Format</w:t>
      </w:r>
      <w:r w:rsidR="006E7BBB" w:rsidRPr="006E7BBB">
        <w:rPr>
          <w:b/>
          <w:i/>
        </w:rPr>
        <w:t xml:space="preserve">, </w:t>
      </w:r>
      <w:r w:rsidR="006E7BBB">
        <w:rPr>
          <w:b/>
          <w:i/>
          <w:lang w:val="en-US"/>
        </w:rPr>
        <w:t>Data</w:t>
      </w:r>
      <w:r w:rsidR="006E7BBB" w:rsidRPr="006E7BBB">
        <w:rPr>
          <w:b/>
          <w:i/>
        </w:rPr>
        <w:t xml:space="preserve">, </w:t>
      </w:r>
      <w:r w:rsidR="006E7BBB">
        <w:rPr>
          <w:b/>
          <w:i/>
          <w:lang w:val="en-US"/>
        </w:rPr>
        <w:t>Events</w:t>
      </w:r>
      <w:r w:rsidR="006E7BBB" w:rsidRPr="006E7BBB">
        <w:rPr>
          <w:b/>
          <w:i/>
        </w:rPr>
        <w:t xml:space="preserve">, </w:t>
      </w:r>
      <w:r w:rsidR="006E7BBB">
        <w:rPr>
          <w:b/>
          <w:i/>
          <w:lang w:val="en-US"/>
        </w:rPr>
        <w:t>Other</w:t>
      </w:r>
      <w:r w:rsidR="006E7BBB" w:rsidRPr="006E7BBB">
        <w:rPr>
          <w:b/>
          <w:i/>
        </w:rPr>
        <w:t xml:space="preserve">, </w:t>
      </w:r>
      <w:r w:rsidR="006E7BBB">
        <w:rPr>
          <w:b/>
          <w:i/>
          <w:lang w:val="en-US"/>
        </w:rPr>
        <w:t>All</w:t>
      </w:r>
      <w:r w:rsidR="006E7BBB" w:rsidRPr="006E7BBB">
        <w:rPr>
          <w:b/>
          <w:i/>
        </w:rPr>
        <w:t>)</w:t>
      </w:r>
    </w:p>
    <w:p w:rsidR="000E323A" w:rsidRPr="000E323A" w:rsidRDefault="000E323A" w:rsidP="000E323A">
      <w:pPr>
        <w:rPr>
          <w:lang w:eastAsia="ru-RU"/>
        </w:rPr>
      </w:pPr>
    </w:p>
    <w:p w:rsidR="00DA323E" w:rsidRDefault="00087FE9" w:rsidP="000E323A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2348865" cy="3246755"/>
            <wp:effectExtent l="0" t="0" r="0" b="0"/>
            <wp:docPr id="1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76" t="21162" r="156" b="2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3E" w:rsidRDefault="00DA323E" w:rsidP="000E323A">
      <w:pPr>
        <w:spacing w:line="360" w:lineRule="auto"/>
        <w:jc w:val="center"/>
      </w:pPr>
      <w:r>
        <w:t>Рис. 8.</w:t>
      </w:r>
      <w:r w:rsidR="0015680F">
        <w:t>8</w:t>
      </w:r>
      <w:r>
        <w:t xml:space="preserve"> </w:t>
      </w:r>
      <w:r w:rsidR="0015680F">
        <w:t xml:space="preserve">Вікно </w:t>
      </w:r>
      <w:r>
        <w:t>властивостей форми</w:t>
      </w:r>
    </w:p>
    <w:p w:rsidR="00DA323E" w:rsidRPr="00FB6834" w:rsidRDefault="00DA323E" w:rsidP="000E323A">
      <w:pPr>
        <w:spacing w:line="360" w:lineRule="auto"/>
        <w:ind w:firstLine="568"/>
        <w:rPr>
          <w:b/>
          <w:i/>
        </w:rPr>
      </w:pPr>
      <w:r w:rsidRPr="0006423F">
        <w:t xml:space="preserve">Властивості кожного з об’єктів можна відкрити </w:t>
      </w:r>
      <w:r w:rsidR="000E323A">
        <w:t xml:space="preserve">також </w:t>
      </w:r>
      <w:r w:rsidRPr="0006423F">
        <w:t>якщо виділити</w:t>
      </w:r>
      <w:r>
        <w:t xml:space="preserve"> </w:t>
      </w:r>
      <w:r w:rsidRPr="0006423F">
        <w:t>цей об’єкт, натисн</w:t>
      </w:r>
      <w:r w:rsidRPr="0006423F">
        <w:t>у</w:t>
      </w:r>
      <w:r w:rsidRPr="0006423F">
        <w:t xml:space="preserve">ти праву кнопку миші </w:t>
      </w:r>
      <w:r w:rsidR="000E323A">
        <w:t>і в контексному меню</w:t>
      </w:r>
      <w:r w:rsidRPr="0006423F">
        <w:t xml:space="preserve"> вибрати</w:t>
      </w:r>
      <w:r w:rsidRPr="00FB6834">
        <w:rPr>
          <w:i/>
        </w:rPr>
        <w:t xml:space="preserve"> </w:t>
      </w:r>
      <w:r w:rsidR="000E323A" w:rsidRPr="000E323A">
        <w:rPr>
          <w:b/>
          <w:i/>
        </w:rPr>
        <w:t>Властивості/</w:t>
      </w:r>
      <w:r w:rsidRPr="00FB6834">
        <w:rPr>
          <w:b/>
          <w:i/>
          <w:lang w:val="en-US"/>
        </w:rPr>
        <w:t>Properties</w:t>
      </w:r>
      <w:r w:rsidRPr="00FB6834">
        <w:rPr>
          <w:b/>
          <w:i/>
        </w:rPr>
        <w:t xml:space="preserve"> </w:t>
      </w:r>
    </w:p>
    <w:p w:rsidR="00715B76" w:rsidRDefault="000E323A" w:rsidP="000E323A">
      <w:pPr>
        <w:spacing w:line="360" w:lineRule="auto"/>
        <w:ind w:firstLine="568"/>
      </w:pPr>
      <w:r w:rsidRPr="000E323A">
        <w:t>Вкладка</w:t>
      </w:r>
      <w:r>
        <w:rPr>
          <w:b/>
          <w:i/>
        </w:rPr>
        <w:t xml:space="preserve"> </w:t>
      </w:r>
      <w:r w:rsidR="00DA323E" w:rsidRPr="00FB6834">
        <w:rPr>
          <w:b/>
          <w:i/>
        </w:rPr>
        <w:t>Макет</w:t>
      </w:r>
      <w:r w:rsidR="00715B76">
        <w:rPr>
          <w:b/>
          <w:i/>
        </w:rPr>
        <w:t>/</w:t>
      </w:r>
      <w:r w:rsidR="00715B76">
        <w:rPr>
          <w:b/>
          <w:i/>
          <w:lang w:val="en-US"/>
        </w:rPr>
        <w:t>Format</w:t>
      </w:r>
      <w:r w:rsidR="00DA323E" w:rsidRPr="00FB6834">
        <w:rPr>
          <w:b/>
          <w:i/>
        </w:rPr>
        <w:t xml:space="preserve"> </w:t>
      </w:r>
      <w:r>
        <w:rPr>
          <w:b/>
          <w:i/>
        </w:rPr>
        <w:t xml:space="preserve"> </w:t>
      </w:r>
      <w:r w:rsidRPr="000E323A">
        <w:t>описує</w:t>
      </w:r>
      <w:r w:rsidR="00DA323E" w:rsidRPr="00FB6834">
        <w:rPr>
          <w:i/>
        </w:rPr>
        <w:t xml:space="preserve"> </w:t>
      </w:r>
      <w:r w:rsidR="00DA323E" w:rsidRPr="0006423F">
        <w:t xml:space="preserve"> </w:t>
      </w:r>
      <w:r w:rsidR="00715B76">
        <w:t>параметри форматування елемента управління;</w:t>
      </w:r>
    </w:p>
    <w:p w:rsidR="00715B76" w:rsidRPr="00715B76" w:rsidRDefault="00715B76" w:rsidP="00F9337B">
      <w:pPr>
        <w:ind w:firstLine="567"/>
      </w:pPr>
      <w:r>
        <w:t xml:space="preserve">Вкладка </w:t>
      </w:r>
      <w:r w:rsidRPr="00715B76">
        <w:rPr>
          <w:b/>
          <w:i/>
          <w:lang w:val="ru-RU"/>
        </w:rPr>
        <w:t>Данные</w:t>
      </w:r>
      <w:r w:rsidRPr="00715B76">
        <w:rPr>
          <w:lang w:val="ru-RU"/>
        </w:rPr>
        <w:t>/</w:t>
      </w:r>
      <w:r w:rsidRPr="00715B76">
        <w:rPr>
          <w:b/>
          <w:i/>
          <w:lang w:val="en-US"/>
        </w:rPr>
        <w:t>Data</w:t>
      </w:r>
      <w:r>
        <w:rPr>
          <w:b/>
          <w:i/>
          <w:lang w:val="ru-RU"/>
        </w:rPr>
        <w:t xml:space="preserve"> </w:t>
      </w:r>
      <w:r w:rsidRPr="00715B76">
        <w:t xml:space="preserve">описує </w:t>
      </w:r>
      <w:r>
        <w:t>параметри даних;</w:t>
      </w:r>
    </w:p>
    <w:p w:rsidR="00715B76" w:rsidRPr="00715B76" w:rsidRDefault="00715B76" w:rsidP="00F9337B">
      <w:pPr>
        <w:ind w:firstLine="567"/>
      </w:pPr>
      <w:r>
        <w:lastRenderedPageBreak/>
        <w:t>Вкладка</w:t>
      </w:r>
      <w:r>
        <w:rPr>
          <w:b/>
          <w:i/>
          <w:lang w:val="ru-RU"/>
        </w:rPr>
        <w:t xml:space="preserve"> События/</w:t>
      </w:r>
      <w:r w:rsidRPr="00715B76">
        <w:rPr>
          <w:b/>
          <w:i/>
          <w:lang w:val="en-US"/>
        </w:rPr>
        <w:t>Events</w:t>
      </w:r>
      <w:r>
        <w:rPr>
          <w:b/>
          <w:i/>
        </w:rPr>
        <w:t xml:space="preserve"> </w:t>
      </w:r>
      <w:r>
        <w:t>описує події, при настанні яких можна робити обробку цих д</w:t>
      </w:r>
      <w:r>
        <w:t>а</w:t>
      </w:r>
      <w:r>
        <w:t>них;</w:t>
      </w:r>
    </w:p>
    <w:p w:rsidR="00715B76" w:rsidRPr="00715B76" w:rsidRDefault="00715B76" w:rsidP="00F9337B">
      <w:pPr>
        <w:ind w:firstLine="567"/>
      </w:pPr>
      <w:r>
        <w:t>Вкладка</w:t>
      </w:r>
      <w:r>
        <w:rPr>
          <w:b/>
          <w:i/>
          <w:lang w:val="ru-RU"/>
        </w:rPr>
        <w:t xml:space="preserve"> Другие/</w:t>
      </w:r>
      <w:r w:rsidRPr="00715B76">
        <w:rPr>
          <w:b/>
          <w:i/>
          <w:lang w:val="en-US"/>
        </w:rPr>
        <w:t>Other</w:t>
      </w:r>
      <w:r>
        <w:rPr>
          <w:b/>
          <w:i/>
        </w:rPr>
        <w:t xml:space="preserve"> </w:t>
      </w:r>
      <w:r>
        <w:t>описує інші параметри;</w:t>
      </w:r>
    </w:p>
    <w:p w:rsidR="00715B76" w:rsidRPr="00715B76" w:rsidRDefault="00715B76" w:rsidP="00F9337B">
      <w:pPr>
        <w:ind w:firstLine="567"/>
      </w:pPr>
      <w:r>
        <w:t>Вкладка</w:t>
      </w:r>
      <w:r>
        <w:rPr>
          <w:b/>
          <w:i/>
          <w:lang w:val="ru-RU"/>
        </w:rPr>
        <w:t xml:space="preserve"> Все/</w:t>
      </w:r>
      <w:r w:rsidRPr="00715B76">
        <w:rPr>
          <w:b/>
          <w:i/>
          <w:lang w:val="en-US"/>
        </w:rPr>
        <w:t>All</w:t>
      </w:r>
      <w:r>
        <w:rPr>
          <w:b/>
          <w:i/>
        </w:rPr>
        <w:t xml:space="preserve"> </w:t>
      </w:r>
      <w:r>
        <w:t xml:space="preserve"> перераховує всі параметри вибраного елемента управління.</w:t>
      </w:r>
    </w:p>
    <w:p w:rsidR="00A1380B" w:rsidRDefault="00715B76" w:rsidP="00715B76">
      <w:pPr>
        <w:ind w:firstLine="568"/>
      </w:pPr>
      <w:r>
        <w:t>Форма також має властивості</w:t>
      </w:r>
      <w:r w:rsidR="0015680F">
        <w:t>. Щоб відкрити властивості будь якого елемента або форми треба відкрити список з переліком елементів форми і вибрати відповідний елемент або форму.</w:t>
      </w:r>
    </w:p>
    <w:p w:rsidR="000331F4" w:rsidRPr="00715B76" w:rsidRDefault="000331F4" w:rsidP="00715B76">
      <w:pPr>
        <w:ind w:firstLine="568"/>
      </w:pPr>
    </w:p>
    <w:p w:rsidR="00F9337B" w:rsidRDefault="00F9337B" w:rsidP="00EA22D4">
      <w:pPr>
        <w:numPr>
          <w:ilvl w:val="1"/>
          <w:numId w:val="34"/>
        </w:num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1380B" w:rsidRPr="0015680F" w:rsidRDefault="00A1380B" w:rsidP="00EA22D4">
      <w:pPr>
        <w:numPr>
          <w:ilvl w:val="1"/>
          <w:numId w:val="34"/>
        </w:numPr>
        <w:spacing w:after="120"/>
        <w:jc w:val="center"/>
        <w:rPr>
          <w:b/>
          <w:sz w:val="28"/>
          <w:szCs w:val="28"/>
        </w:rPr>
      </w:pPr>
      <w:r w:rsidRPr="0015680F">
        <w:rPr>
          <w:b/>
          <w:sz w:val="28"/>
          <w:szCs w:val="28"/>
        </w:rPr>
        <w:lastRenderedPageBreak/>
        <w:t>Лабораторна робота №8. Завдання</w:t>
      </w:r>
    </w:p>
    <w:p w:rsidR="00A1380B" w:rsidRDefault="00A1380B" w:rsidP="00F7647B">
      <w:pPr>
        <w:numPr>
          <w:ilvl w:val="0"/>
          <w:numId w:val="4"/>
        </w:numPr>
        <w:tabs>
          <w:tab w:val="clear" w:pos="1875"/>
          <w:tab w:val="num" w:pos="852"/>
        </w:tabs>
        <w:ind w:left="0" w:firstLine="851"/>
        <w:jc w:val="both"/>
      </w:pPr>
      <w:r>
        <w:t>За</w:t>
      </w:r>
      <w:bookmarkStart w:id="1" w:name="_GoBack"/>
      <w:bookmarkEnd w:id="1"/>
      <w:r>
        <w:t>вантажити базу даних.</w:t>
      </w:r>
    </w:p>
    <w:p w:rsidR="00A1380B" w:rsidRDefault="00A1380B" w:rsidP="00F7647B">
      <w:pPr>
        <w:numPr>
          <w:ilvl w:val="0"/>
          <w:numId w:val="4"/>
        </w:numPr>
        <w:tabs>
          <w:tab w:val="clear" w:pos="1875"/>
          <w:tab w:val="num" w:pos="852"/>
        </w:tabs>
        <w:ind w:left="0" w:firstLine="851"/>
        <w:jc w:val="both"/>
      </w:pPr>
      <w:r>
        <w:t>Відкрити вкладку Создать/</w:t>
      </w:r>
      <w:r>
        <w:rPr>
          <w:lang w:val="en-US"/>
        </w:rPr>
        <w:t>Create</w:t>
      </w:r>
      <w:r w:rsidRPr="00891F12">
        <w:rPr>
          <w:lang w:val="ru-RU"/>
        </w:rPr>
        <w:t xml:space="preserve"> </w:t>
      </w:r>
      <w:r>
        <w:t>групу Форми/Forms. Ознайомитися з можливо</w:t>
      </w:r>
      <w:r>
        <w:t>с</w:t>
      </w:r>
      <w:r>
        <w:t>тями створення форм.</w:t>
      </w:r>
    </w:p>
    <w:p w:rsidR="00A1380B" w:rsidRDefault="00A1380B" w:rsidP="00F7647B">
      <w:pPr>
        <w:ind w:firstLine="851"/>
        <w:jc w:val="both"/>
      </w:pPr>
      <w:r>
        <w:t xml:space="preserve">  </w:t>
      </w:r>
    </w:p>
    <w:p w:rsidR="00A1380B" w:rsidRDefault="00A1380B" w:rsidP="00F7647B">
      <w:pPr>
        <w:ind w:firstLine="851"/>
        <w:jc w:val="center"/>
        <w:rPr>
          <w:b/>
          <w:i/>
          <w:lang w:val="ru-RU"/>
        </w:rPr>
      </w:pPr>
      <w:proofErr w:type="spellStart"/>
      <w:r>
        <w:rPr>
          <w:b/>
          <w:i/>
          <w:lang w:val="ru-RU"/>
        </w:rPr>
        <w:t>Створення</w:t>
      </w:r>
      <w:proofErr w:type="spellEnd"/>
      <w:r>
        <w:rPr>
          <w:b/>
          <w:i/>
          <w:lang w:val="ru-RU"/>
        </w:rPr>
        <w:t xml:space="preserve"> </w:t>
      </w:r>
      <w:proofErr w:type="spellStart"/>
      <w:r>
        <w:rPr>
          <w:b/>
          <w:i/>
          <w:lang w:val="ru-RU"/>
        </w:rPr>
        <w:t>автоформ</w:t>
      </w:r>
      <w:proofErr w:type="spellEnd"/>
    </w:p>
    <w:p w:rsidR="00A1380B" w:rsidRPr="0015680F" w:rsidRDefault="00A1380B" w:rsidP="00F7647B">
      <w:pPr>
        <w:numPr>
          <w:ilvl w:val="0"/>
          <w:numId w:val="4"/>
        </w:numPr>
        <w:tabs>
          <w:tab w:val="clear" w:pos="1875"/>
          <w:tab w:val="num" w:pos="852"/>
        </w:tabs>
        <w:ind w:left="0" w:firstLine="851"/>
        <w:jc w:val="both"/>
      </w:pPr>
      <w:r>
        <w:t xml:space="preserve">В панелі навігації відмітити таблицю </w:t>
      </w:r>
      <w:r w:rsidR="0015680F">
        <w:rPr>
          <w:lang w:val="en-US"/>
        </w:rPr>
        <w:t>DISCYPL</w:t>
      </w:r>
      <w:r w:rsidR="0015680F">
        <w:t>.</w:t>
      </w:r>
    </w:p>
    <w:p w:rsidR="0015680F" w:rsidRPr="00F848BC" w:rsidRDefault="0015680F" w:rsidP="00F7647B">
      <w:pPr>
        <w:numPr>
          <w:ilvl w:val="0"/>
          <w:numId w:val="4"/>
        </w:numPr>
        <w:tabs>
          <w:tab w:val="clear" w:pos="1875"/>
          <w:tab w:val="num" w:pos="852"/>
        </w:tabs>
        <w:ind w:left="0" w:firstLine="851"/>
        <w:jc w:val="both"/>
      </w:pPr>
      <w:r>
        <w:t>В групі Форми/Forms виконати команду Форма/Form. Зберегти форму як Форма1.</w:t>
      </w:r>
    </w:p>
    <w:p w:rsidR="00A1380B" w:rsidRDefault="00A1380B" w:rsidP="00F7647B">
      <w:pPr>
        <w:numPr>
          <w:ilvl w:val="0"/>
          <w:numId w:val="4"/>
        </w:numPr>
        <w:tabs>
          <w:tab w:val="clear" w:pos="1875"/>
          <w:tab w:val="num" w:pos="852"/>
        </w:tabs>
        <w:ind w:left="0" w:firstLine="851"/>
        <w:jc w:val="both"/>
      </w:pPr>
      <w:r>
        <w:t>Вибрати «Інші форми» - і створити 3 перші типи форм.</w:t>
      </w:r>
      <w:r w:rsidR="0015680F">
        <w:t xml:space="preserve"> Зберегти форми як Фо</w:t>
      </w:r>
      <w:r w:rsidR="0015680F">
        <w:t>р</w:t>
      </w:r>
      <w:r w:rsidR="0015680F">
        <w:t>ма2, Форма3, Форма4, .</w:t>
      </w:r>
    </w:p>
    <w:p w:rsidR="0092377D" w:rsidRDefault="0015680F" w:rsidP="00F7647B">
      <w:pPr>
        <w:numPr>
          <w:ilvl w:val="0"/>
          <w:numId w:val="4"/>
        </w:numPr>
        <w:tabs>
          <w:tab w:val="clear" w:pos="1875"/>
          <w:tab w:val="num" w:pos="852"/>
        </w:tabs>
        <w:ind w:left="0" w:firstLine="851"/>
        <w:jc w:val="both"/>
      </w:pPr>
      <w:r>
        <w:t xml:space="preserve">Відкрити </w:t>
      </w:r>
      <w:r w:rsidR="0092377D">
        <w:t xml:space="preserve"> Форму1 в режимі Конструктора, а потім в режимі Макета.</w:t>
      </w:r>
    </w:p>
    <w:p w:rsidR="0092377D" w:rsidRPr="00E332B5" w:rsidRDefault="0092377D" w:rsidP="00F7647B">
      <w:pPr>
        <w:numPr>
          <w:ilvl w:val="0"/>
          <w:numId w:val="4"/>
        </w:numPr>
        <w:tabs>
          <w:tab w:val="clear" w:pos="1875"/>
          <w:tab w:val="num" w:pos="852"/>
        </w:tabs>
        <w:ind w:left="0" w:firstLine="851"/>
        <w:jc w:val="both"/>
      </w:pPr>
      <w:r>
        <w:t>Відкрити Форму3 в режимі Конструктора, відкрити властивості форми і поміняти вигляд форми на Просту форму (</w:t>
      </w:r>
      <w:r>
        <w:rPr>
          <w:lang w:val="en-US"/>
        </w:rPr>
        <w:t>Simple</w:t>
      </w:r>
      <w:r>
        <w:rPr>
          <w:lang w:val="ru-RU"/>
        </w:rPr>
        <w:t xml:space="preserve">), </w:t>
      </w:r>
      <w:r w:rsidRPr="00E332B5">
        <w:t>зберегти</w:t>
      </w:r>
      <w:r>
        <w:rPr>
          <w:lang w:val="ru-RU"/>
        </w:rPr>
        <w:t xml:space="preserve"> форму. </w:t>
      </w:r>
      <w:r w:rsidRPr="00E332B5">
        <w:t>Переглянути</w:t>
      </w:r>
      <w:r>
        <w:rPr>
          <w:lang w:val="ru-RU"/>
        </w:rPr>
        <w:t xml:space="preserve"> форму – </w:t>
      </w:r>
      <w:r w:rsidRPr="00E332B5">
        <w:t>вигляд</w:t>
      </w:r>
      <w:r>
        <w:rPr>
          <w:lang w:val="ru-RU"/>
        </w:rPr>
        <w:t xml:space="preserve"> </w:t>
      </w:r>
      <w:r w:rsidR="006E7BBB" w:rsidRPr="006E7BBB">
        <w:t>форми</w:t>
      </w:r>
      <w:r w:rsidR="006E7BBB">
        <w:rPr>
          <w:lang w:val="ru-RU"/>
        </w:rPr>
        <w:t xml:space="preserve"> </w:t>
      </w:r>
      <w:r>
        <w:rPr>
          <w:lang w:val="ru-RU"/>
        </w:rPr>
        <w:t xml:space="preserve">повинен </w:t>
      </w:r>
      <w:r w:rsidRPr="00E332B5">
        <w:t>змінитися</w:t>
      </w:r>
      <w:r>
        <w:rPr>
          <w:lang w:val="ru-RU"/>
        </w:rPr>
        <w:t>.</w:t>
      </w:r>
    </w:p>
    <w:p w:rsidR="00E332B5" w:rsidRPr="0092377D" w:rsidRDefault="00E332B5" w:rsidP="00F7647B">
      <w:pPr>
        <w:ind w:firstLine="851"/>
        <w:jc w:val="both"/>
      </w:pPr>
    </w:p>
    <w:p w:rsidR="00E332B5" w:rsidRDefault="00E332B5" w:rsidP="00F7647B">
      <w:pPr>
        <w:ind w:firstLine="851"/>
        <w:jc w:val="center"/>
        <w:rPr>
          <w:b/>
          <w:i/>
        </w:rPr>
      </w:pPr>
      <w:r>
        <w:rPr>
          <w:b/>
          <w:i/>
        </w:rPr>
        <w:t>Створення  форми за допомогою Конструктора</w:t>
      </w:r>
    </w:p>
    <w:p w:rsidR="00E332B5" w:rsidRDefault="00E332B5" w:rsidP="00F7647B">
      <w:pPr>
        <w:numPr>
          <w:ilvl w:val="0"/>
          <w:numId w:val="38"/>
        </w:numPr>
        <w:ind w:left="0" w:firstLine="851"/>
        <w:jc w:val="both"/>
      </w:pPr>
      <w:r>
        <w:t xml:space="preserve">Створити пусту форму за допомогою Конструктора. </w:t>
      </w:r>
      <w:r w:rsidR="008757D6">
        <w:t>В режимі Конструктора в</w:t>
      </w:r>
      <w:r>
        <w:t>ст</w:t>
      </w:r>
      <w:r>
        <w:t>а</w:t>
      </w:r>
      <w:r>
        <w:t>вте області заголовка та колонтитулів.</w:t>
      </w:r>
    </w:p>
    <w:p w:rsidR="00E332B5" w:rsidRPr="00E332B5" w:rsidRDefault="00E332B5" w:rsidP="00F7647B">
      <w:pPr>
        <w:numPr>
          <w:ilvl w:val="0"/>
          <w:numId w:val="38"/>
        </w:numPr>
        <w:ind w:left="0" w:firstLine="851"/>
        <w:jc w:val="both"/>
      </w:pPr>
      <w:r>
        <w:t>Вставте перелік таблиць кнопкою</w:t>
      </w:r>
      <w:r w:rsidR="00087FE9">
        <w:rPr>
          <w:noProof/>
          <w:lang w:val="ru-RU" w:eastAsia="ru-RU"/>
        </w:rPr>
        <w:drawing>
          <wp:inline distT="0" distB="0" distL="0" distR="0">
            <wp:extent cx="553720" cy="637540"/>
            <wp:effectExtent l="0" t="0" r="0" b="0"/>
            <wp:docPr id="1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35" t="7872" r="11195" b="83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>.</w:t>
      </w:r>
    </w:p>
    <w:p w:rsidR="00E332B5" w:rsidRDefault="00E332B5" w:rsidP="00F7647B">
      <w:pPr>
        <w:numPr>
          <w:ilvl w:val="0"/>
          <w:numId w:val="38"/>
        </w:numPr>
        <w:ind w:left="0" w:firstLine="851"/>
        <w:jc w:val="both"/>
      </w:pPr>
      <w:r>
        <w:t xml:space="preserve">Відкрийте поля таблиці </w:t>
      </w:r>
      <w:proofErr w:type="spellStart"/>
      <w:r w:rsidR="008757D6" w:rsidRPr="008757D6">
        <w:rPr>
          <w:b/>
          <w:lang w:val="en-US"/>
        </w:rPr>
        <w:t>Cycl</w:t>
      </w:r>
      <w:proofErr w:type="spellEnd"/>
      <w:r w:rsidR="008757D6">
        <w:rPr>
          <w:b/>
        </w:rPr>
        <w:t xml:space="preserve">, </w:t>
      </w:r>
      <w:r w:rsidR="008757D6">
        <w:t xml:space="preserve">перетягніть </w:t>
      </w:r>
      <w:r w:rsidR="006E7BBB">
        <w:t>поля у</w:t>
      </w:r>
      <w:r w:rsidR="008757D6">
        <w:t xml:space="preserve"> форму в область даних.</w:t>
      </w:r>
    </w:p>
    <w:p w:rsidR="000331F4" w:rsidRDefault="000331F4" w:rsidP="000331F4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4C9A7F22" wp14:editId="10EC0699">
            <wp:extent cx="5310231" cy="423644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6166" t="5478" r="-48" b="5299"/>
                    <a:stretch/>
                  </pic:blipFill>
                  <pic:spPr bwMode="auto">
                    <a:xfrm>
                      <a:off x="0" y="0"/>
                      <a:ext cx="5311523" cy="423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1F4" w:rsidRDefault="006E7BBB" w:rsidP="000331F4">
      <w:pPr>
        <w:jc w:val="center"/>
      </w:pPr>
      <w:r>
        <w:t>Рис.8.9.Створення форми в режимі Конструктора</w:t>
      </w:r>
    </w:p>
    <w:p w:rsidR="006E7BBB" w:rsidRDefault="006E7BBB" w:rsidP="000331F4">
      <w:pPr>
        <w:jc w:val="center"/>
      </w:pPr>
    </w:p>
    <w:p w:rsidR="008757D6" w:rsidRDefault="008757D6" w:rsidP="00F7647B">
      <w:pPr>
        <w:numPr>
          <w:ilvl w:val="0"/>
          <w:numId w:val="38"/>
        </w:numPr>
        <w:ind w:left="0" w:firstLine="851"/>
        <w:jc w:val="both"/>
      </w:pPr>
      <w:r>
        <w:t>Відкрийте</w:t>
      </w:r>
      <w:r>
        <w:rPr>
          <w:lang w:val="ru-RU"/>
        </w:rPr>
        <w:t xml:space="preserve"> </w:t>
      </w:r>
      <w:r>
        <w:t>властивості</w:t>
      </w:r>
      <w:r>
        <w:rPr>
          <w:lang w:val="ru-RU"/>
        </w:rPr>
        <w:t xml:space="preserve"> </w:t>
      </w:r>
      <w:r>
        <w:t>форми</w:t>
      </w:r>
      <w:r w:rsidR="006E7BBB">
        <w:rPr>
          <w:lang w:val="ru-RU"/>
        </w:rPr>
        <w:t xml:space="preserve"> (</w:t>
      </w:r>
      <w:r w:rsidR="006E7BBB" w:rsidRPr="009D1112">
        <w:t>скоригуйте</w:t>
      </w:r>
      <w:r>
        <w:rPr>
          <w:lang w:val="ru-RU"/>
        </w:rPr>
        <w:t xml:space="preserve"> </w:t>
      </w:r>
      <w:r w:rsidRPr="009D1112">
        <w:t>назву</w:t>
      </w:r>
      <w:r>
        <w:rPr>
          <w:lang w:val="ru-RU"/>
        </w:rPr>
        <w:t xml:space="preserve"> </w:t>
      </w:r>
      <w:r w:rsidRPr="009D1112">
        <w:t>форми</w:t>
      </w:r>
      <w:r>
        <w:rPr>
          <w:lang w:val="ru-RU"/>
        </w:rPr>
        <w:t xml:space="preserve"> –C</w:t>
      </w:r>
      <w:r>
        <w:rPr>
          <w:lang w:val="en-US"/>
        </w:rPr>
        <w:t>a</w:t>
      </w:r>
      <w:proofErr w:type="spellStart"/>
      <w:r>
        <w:rPr>
          <w:lang w:val="ru-RU"/>
        </w:rPr>
        <w:t>ption</w:t>
      </w:r>
      <w:proofErr w:type="spellEnd"/>
      <w:r>
        <w:rPr>
          <w:lang w:val="ru-RU"/>
        </w:rPr>
        <w:t xml:space="preserve">) та будь </w:t>
      </w:r>
      <w:r>
        <w:t>якого</w:t>
      </w:r>
      <w:r>
        <w:rPr>
          <w:lang w:val="ru-RU"/>
        </w:rPr>
        <w:t xml:space="preserve"> </w:t>
      </w:r>
      <w:r>
        <w:t>з</w:t>
      </w:r>
      <w:r>
        <w:rPr>
          <w:lang w:val="ru-RU"/>
        </w:rPr>
        <w:t xml:space="preserve"> </w:t>
      </w:r>
      <w:r>
        <w:t>об’єктів</w:t>
      </w:r>
      <w:r>
        <w:rPr>
          <w:lang w:val="ru-RU"/>
        </w:rPr>
        <w:t xml:space="preserve"> </w:t>
      </w:r>
      <w:r>
        <w:t>форми.</w:t>
      </w:r>
    </w:p>
    <w:p w:rsidR="008757D6" w:rsidRDefault="008757D6" w:rsidP="00F7647B">
      <w:pPr>
        <w:numPr>
          <w:ilvl w:val="0"/>
          <w:numId w:val="38"/>
        </w:numPr>
        <w:ind w:left="0" w:firstLine="851"/>
        <w:jc w:val="both"/>
      </w:pPr>
      <w:r>
        <w:t>Відкоригуйте заголовок форми – вставте малюнок:</w:t>
      </w:r>
    </w:p>
    <w:p w:rsidR="008757D6" w:rsidRDefault="008757D6" w:rsidP="00F7647B">
      <w:pPr>
        <w:ind w:firstLine="851"/>
        <w:jc w:val="both"/>
      </w:pPr>
      <w:r>
        <w:t>відкрийте панель елементів управління, натисніть на піктограму малюнку, визначити мишею розмір малюнку, вставте будь-який малюнок. Відкоригуйте його властивості - розташ</w:t>
      </w:r>
      <w:r>
        <w:t>у</w:t>
      </w:r>
      <w:r>
        <w:t>вання, розмір та інше.</w:t>
      </w:r>
    </w:p>
    <w:p w:rsidR="008757D6" w:rsidRDefault="008757D6" w:rsidP="00F7647B">
      <w:pPr>
        <w:numPr>
          <w:ilvl w:val="0"/>
          <w:numId w:val="38"/>
        </w:numPr>
        <w:ind w:left="0" w:firstLine="851"/>
        <w:jc w:val="both"/>
      </w:pPr>
      <w:r>
        <w:t xml:space="preserve">Вставте інші елементи управління – назву форми, </w:t>
      </w:r>
      <w:r w:rsidR="00881B91">
        <w:t>логотип</w:t>
      </w:r>
      <w:r>
        <w:t xml:space="preserve"> форми, дату.</w:t>
      </w:r>
    </w:p>
    <w:p w:rsidR="003B77B4" w:rsidRDefault="00881B91" w:rsidP="00F7647B">
      <w:pPr>
        <w:numPr>
          <w:ilvl w:val="0"/>
          <w:numId w:val="38"/>
        </w:numPr>
        <w:ind w:left="0" w:firstLine="851"/>
        <w:jc w:val="both"/>
      </w:pPr>
      <w:r>
        <w:t>Налаштування елементів також можна зробити за допомогою контекстного меню.</w:t>
      </w:r>
    </w:p>
    <w:p w:rsidR="00881B91" w:rsidRDefault="00881B91" w:rsidP="00881B91">
      <w:pPr>
        <w:ind w:left="851"/>
        <w:jc w:val="both"/>
      </w:pPr>
      <w:r>
        <w:t>Відмітити назву форми, відкрити контекстне меню, вибрати варіанти оформлення</w:t>
      </w:r>
    </w:p>
    <w:p w:rsidR="00881B91" w:rsidRDefault="00881B91" w:rsidP="00CD196E">
      <w:pPr>
        <w:ind w:left="851"/>
        <w:jc w:val="center"/>
      </w:pPr>
      <w:r>
        <w:rPr>
          <w:noProof/>
          <w:lang w:val="ru-RU" w:eastAsia="ru-RU"/>
        </w:rPr>
        <w:drawing>
          <wp:inline distT="0" distB="0" distL="0" distR="0" wp14:anchorId="76F17A54" wp14:editId="6DF8A851">
            <wp:extent cx="3045040" cy="3716484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6329" t="14160" r="33743" b="4593"/>
                    <a:stretch/>
                  </pic:blipFill>
                  <pic:spPr bwMode="auto">
                    <a:xfrm>
                      <a:off x="0" y="0"/>
                      <a:ext cx="3054636" cy="372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BBB" w:rsidRDefault="006E7BBB" w:rsidP="00CD196E">
      <w:pPr>
        <w:ind w:left="851"/>
        <w:jc w:val="center"/>
      </w:pPr>
      <w:r>
        <w:t>Рис.8.9.Форматування елемента управління «назва форми»</w:t>
      </w:r>
    </w:p>
    <w:p w:rsidR="00544252" w:rsidRDefault="00544252" w:rsidP="00CD196E">
      <w:pPr>
        <w:ind w:left="851"/>
        <w:jc w:val="center"/>
      </w:pPr>
    </w:p>
    <w:p w:rsidR="00370D60" w:rsidRDefault="008757D6" w:rsidP="00F7647B">
      <w:pPr>
        <w:numPr>
          <w:ilvl w:val="0"/>
          <w:numId w:val="38"/>
        </w:numPr>
        <w:ind w:left="0" w:firstLine="851"/>
        <w:jc w:val="both"/>
      </w:pPr>
      <w:r>
        <w:t xml:space="preserve">Вставте кнопку – </w:t>
      </w:r>
      <w:r w:rsidR="00544252">
        <w:t>«З</w:t>
      </w:r>
      <w:r>
        <w:t>акрити форму</w:t>
      </w:r>
      <w:r w:rsidR="00544252">
        <w:t>»</w:t>
      </w:r>
      <w:r>
        <w:t xml:space="preserve"> </w:t>
      </w:r>
      <w:r w:rsidR="00544252">
        <w:t xml:space="preserve">вибираючи в групі </w:t>
      </w:r>
      <w:r w:rsidR="00544252" w:rsidRPr="00544252">
        <w:rPr>
          <w:b/>
        </w:rPr>
        <w:t>Елемент</w:t>
      </w:r>
      <w:r w:rsidR="00544252" w:rsidRPr="00544252">
        <w:rPr>
          <w:b/>
          <w:lang w:val="ru-RU"/>
        </w:rPr>
        <w:t>ы управления</w:t>
      </w:r>
      <w:r w:rsidR="00544252">
        <w:rPr>
          <w:lang w:val="ru-RU"/>
        </w:rPr>
        <w:t xml:space="preserve"> </w:t>
      </w:r>
      <w:r w:rsidR="00F9337B">
        <w:rPr>
          <w:noProof/>
          <w:lang w:val="ru-RU" w:eastAsia="ru-RU"/>
        </w:rPr>
        <w:t xml:space="preserve">елемент </w:t>
      </w:r>
      <w:r w:rsidR="00544252">
        <w:rPr>
          <w:noProof/>
          <w:lang w:val="ru-RU" w:eastAsia="ru-RU"/>
        </w:rPr>
        <w:drawing>
          <wp:inline distT="0" distB="0" distL="0" distR="0" wp14:anchorId="71E95A35" wp14:editId="20368FE7">
            <wp:extent cx="408372" cy="266330"/>
            <wp:effectExtent l="0" t="0" r="0" b="635"/>
            <wp:docPr id="3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54" t="13521" r="56262" b="83053"/>
                    <a:stretch/>
                  </pic:blipFill>
                  <pic:spPr bwMode="auto">
                    <a:xfrm>
                      <a:off x="0" y="0"/>
                      <a:ext cx="407880" cy="2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337B">
        <w:rPr>
          <w:noProof/>
          <w:lang w:val="ru-RU" w:eastAsia="ru-RU"/>
        </w:rPr>
        <w:t xml:space="preserve">і використовуючи </w:t>
      </w:r>
      <w:r>
        <w:t xml:space="preserve"> </w:t>
      </w:r>
      <w:r w:rsidRPr="00F9337B">
        <w:rPr>
          <w:b/>
        </w:rPr>
        <w:t>Майстер створення кнопок</w:t>
      </w:r>
      <w:r>
        <w:t>.</w:t>
      </w:r>
    </w:p>
    <w:p w:rsidR="00F9337B" w:rsidRDefault="00544252" w:rsidP="00544252">
      <w:pPr>
        <w:pStyle w:val="ac"/>
        <w:ind w:left="360"/>
        <w:jc w:val="both"/>
      </w:pPr>
      <w:r>
        <w:t>УВАГА! При створенні кнопки повинна бути натиснута кнопка Майстра</w:t>
      </w:r>
      <w:r w:rsidR="00F9337B">
        <w:t xml:space="preserve"> </w:t>
      </w:r>
      <w:r w:rsidR="00F9337B">
        <w:rPr>
          <w:noProof/>
          <w:lang w:val="ru-RU" w:eastAsia="ru-RU"/>
        </w:rPr>
        <w:drawing>
          <wp:inline distT="0" distB="0" distL="0" distR="0" wp14:anchorId="71E95A35" wp14:editId="20368FE7">
            <wp:extent cx="1624614" cy="248574"/>
            <wp:effectExtent l="19050" t="19050" r="13970" b="18415"/>
            <wp:docPr id="3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5" t="31451" r="56435" b="65352"/>
                    <a:stretch/>
                  </pic:blipFill>
                  <pic:spPr bwMode="auto">
                    <a:xfrm>
                      <a:off x="0" y="0"/>
                      <a:ext cx="1622656" cy="2482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7D6" w:rsidRDefault="008757D6" w:rsidP="00370D60">
      <w:pPr>
        <w:ind w:left="851"/>
        <w:jc w:val="both"/>
      </w:pPr>
      <w:r>
        <w:t xml:space="preserve"> На рис.8.</w:t>
      </w:r>
      <w:r w:rsidR="00544252">
        <w:t>10</w:t>
      </w:r>
      <w:r>
        <w:t xml:space="preserve"> – 8.12 показані кроки створення такої кнопки.</w:t>
      </w:r>
    </w:p>
    <w:p w:rsidR="00544252" w:rsidRDefault="00544252" w:rsidP="00370D60">
      <w:pPr>
        <w:ind w:left="851"/>
        <w:jc w:val="both"/>
      </w:pPr>
    </w:p>
    <w:p w:rsidR="00CD196E" w:rsidRDefault="00544252" w:rsidP="00370D60">
      <w:pPr>
        <w:ind w:left="851"/>
        <w:jc w:val="both"/>
      </w:pPr>
      <w:r>
        <w:rPr>
          <w:noProof/>
          <w:lang w:val="ru-RU" w:eastAsia="ru-RU"/>
        </w:rPr>
        <w:lastRenderedPageBreak/>
        <w:drawing>
          <wp:inline distT="0" distB="0" distL="0" distR="0" wp14:anchorId="6B967BF1" wp14:editId="071DC2F1">
            <wp:extent cx="4563122" cy="2547222"/>
            <wp:effectExtent l="0" t="0" r="889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116" cy="25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52" w:rsidRDefault="00544252" w:rsidP="00544252">
      <w:pPr>
        <w:ind w:left="851"/>
        <w:jc w:val="center"/>
      </w:pPr>
      <w:r>
        <w:t>Рис.8.10.Крок 1 формування кнопки</w:t>
      </w:r>
    </w:p>
    <w:p w:rsidR="00544252" w:rsidRDefault="00544252" w:rsidP="00370D60">
      <w:pPr>
        <w:ind w:left="851"/>
        <w:jc w:val="both"/>
      </w:pPr>
      <w:r>
        <w:rPr>
          <w:noProof/>
          <w:lang w:val="ru-RU" w:eastAsia="ru-RU"/>
        </w:rPr>
        <w:drawing>
          <wp:inline distT="0" distB="0" distL="0" distR="0" wp14:anchorId="762A02EF" wp14:editId="44BF82DC">
            <wp:extent cx="4563122" cy="2547222"/>
            <wp:effectExtent l="0" t="0" r="889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0133" cy="254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52" w:rsidRDefault="00544252" w:rsidP="00544252">
      <w:pPr>
        <w:ind w:left="851"/>
        <w:jc w:val="center"/>
      </w:pPr>
      <w:r>
        <w:t>Рис.8.11.Крок 2 формування кнопки</w:t>
      </w:r>
    </w:p>
    <w:p w:rsidR="00544252" w:rsidRDefault="00544252" w:rsidP="00370D60">
      <w:pPr>
        <w:ind w:left="851"/>
        <w:jc w:val="both"/>
      </w:pPr>
    </w:p>
    <w:p w:rsidR="00544252" w:rsidRPr="00544252" w:rsidRDefault="00544252" w:rsidP="00370D60">
      <w:pPr>
        <w:ind w:left="851"/>
        <w:jc w:val="both"/>
      </w:pPr>
      <w:r>
        <w:rPr>
          <w:noProof/>
          <w:lang w:val="ru-RU" w:eastAsia="ru-RU"/>
        </w:rPr>
        <w:drawing>
          <wp:inline distT="0" distB="0" distL="0" distR="0" wp14:anchorId="1221A49B" wp14:editId="2FB478B8">
            <wp:extent cx="4625266" cy="2581912"/>
            <wp:effectExtent l="0" t="0" r="444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6879" cy="25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52" w:rsidRDefault="00544252" w:rsidP="00544252">
      <w:pPr>
        <w:ind w:left="851"/>
        <w:jc w:val="center"/>
      </w:pPr>
      <w:r>
        <w:t>Рис.8.12.Крок 3 формування кнопки</w:t>
      </w:r>
    </w:p>
    <w:p w:rsidR="00CD196E" w:rsidRDefault="00CD196E" w:rsidP="00370D60">
      <w:pPr>
        <w:ind w:left="851"/>
        <w:jc w:val="both"/>
      </w:pPr>
    </w:p>
    <w:p w:rsidR="00F7647B" w:rsidRDefault="00F7647B" w:rsidP="00F7647B">
      <w:pPr>
        <w:numPr>
          <w:ilvl w:val="0"/>
          <w:numId w:val="38"/>
        </w:numPr>
        <w:ind w:left="0" w:firstLine="851"/>
        <w:jc w:val="both"/>
      </w:pPr>
      <w:r>
        <w:lastRenderedPageBreak/>
        <w:t xml:space="preserve">Збережіть форму, відкрийте в режимі форми. Перевірте </w:t>
      </w:r>
      <w:r w:rsidR="00CD196E">
        <w:t>роботу кнопки.</w:t>
      </w:r>
    </w:p>
    <w:p w:rsidR="008757D6" w:rsidRDefault="008757D6" w:rsidP="00F7647B">
      <w:pPr>
        <w:ind w:firstLine="851"/>
        <w:jc w:val="both"/>
      </w:pPr>
    </w:p>
    <w:p w:rsidR="00A1380B" w:rsidRDefault="00A1380B" w:rsidP="00F7647B">
      <w:pPr>
        <w:ind w:firstLine="851"/>
        <w:jc w:val="center"/>
        <w:rPr>
          <w:b/>
          <w:i/>
        </w:rPr>
      </w:pPr>
      <w:r>
        <w:rPr>
          <w:b/>
          <w:i/>
        </w:rPr>
        <w:t xml:space="preserve">Створення </w:t>
      </w:r>
      <w:r w:rsidR="0092377D">
        <w:rPr>
          <w:b/>
          <w:i/>
        </w:rPr>
        <w:t xml:space="preserve">вкладеної </w:t>
      </w:r>
      <w:r>
        <w:rPr>
          <w:b/>
          <w:i/>
        </w:rPr>
        <w:t xml:space="preserve"> форми</w:t>
      </w:r>
    </w:p>
    <w:p w:rsidR="0092377D" w:rsidRDefault="0092377D" w:rsidP="00F7647B">
      <w:pPr>
        <w:numPr>
          <w:ilvl w:val="0"/>
          <w:numId w:val="38"/>
        </w:numPr>
        <w:ind w:left="0" w:firstLine="851"/>
        <w:jc w:val="both"/>
      </w:pPr>
      <w:r>
        <w:t>Вкладену форму можна зробити 2 шляхами:</w:t>
      </w:r>
    </w:p>
    <w:p w:rsidR="00A1380B" w:rsidRPr="00977A82" w:rsidRDefault="00A1380B" w:rsidP="00F7647B">
      <w:pPr>
        <w:numPr>
          <w:ilvl w:val="0"/>
          <w:numId w:val="38"/>
        </w:numPr>
        <w:ind w:left="0" w:firstLine="851"/>
        <w:jc w:val="both"/>
      </w:pPr>
      <w:r>
        <w:t xml:space="preserve">В панелі навігації відмітити таблицю </w:t>
      </w:r>
      <w:r>
        <w:rPr>
          <w:rFonts w:ascii="Courier New" w:hAnsi="Courier New" w:cs="Courier New"/>
          <w:sz w:val="28"/>
          <w:szCs w:val="28"/>
          <w:lang w:val="en-US"/>
        </w:rPr>
        <w:t>CYCL</w:t>
      </w:r>
      <w:r>
        <w:rPr>
          <w:rFonts w:ascii="Courier New" w:hAnsi="Courier New" w:cs="Courier New"/>
          <w:sz w:val="28"/>
          <w:szCs w:val="28"/>
        </w:rPr>
        <w:t>.</w:t>
      </w:r>
    </w:p>
    <w:p w:rsidR="00A1380B" w:rsidRDefault="00A1380B" w:rsidP="00F7647B">
      <w:pPr>
        <w:numPr>
          <w:ilvl w:val="0"/>
          <w:numId w:val="38"/>
        </w:numPr>
        <w:ind w:left="0" w:firstLine="851"/>
        <w:jc w:val="both"/>
      </w:pPr>
      <w:r>
        <w:t>Відкрийте вкладку Создать/</w:t>
      </w:r>
      <w:r>
        <w:rPr>
          <w:lang w:val="en-US"/>
        </w:rPr>
        <w:t>Create</w:t>
      </w:r>
      <w:r w:rsidRPr="00F444F0">
        <w:t xml:space="preserve"> </w:t>
      </w:r>
      <w:r>
        <w:t>групу Форми/Forms, виконайте команду Форма</w:t>
      </w:r>
    </w:p>
    <w:p w:rsidR="00A1380B" w:rsidRDefault="00A1380B" w:rsidP="00F7647B">
      <w:pPr>
        <w:numPr>
          <w:ilvl w:val="0"/>
          <w:numId w:val="38"/>
        </w:numPr>
        <w:ind w:left="0" w:firstLine="851"/>
        <w:jc w:val="both"/>
      </w:pPr>
      <w:r>
        <w:t>Створиться дворівнева форма</w:t>
      </w:r>
    </w:p>
    <w:p w:rsidR="00A1380B" w:rsidRDefault="00087FE9" w:rsidP="00F9337B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34940" cy="3162935"/>
            <wp:effectExtent l="0" t="0" r="0" b="0"/>
            <wp:docPr id="1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47B" w:rsidRDefault="00F7647B" w:rsidP="00F7647B">
      <w:pPr>
        <w:jc w:val="center"/>
      </w:pPr>
      <w:r>
        <w:t>Рис.8.13.Дворівнева форма</w:t>
      </w:r>
    </w:p>
    <w:p w:rsidR="00F9337B" w:rsidRDefault="00F9337B" w:rsidP="00F7647B">
      <w:pPr>
        <w:jc w:val="center"/>
      </w:pPr>
    </w:p>
    <w:p w:rsidR="00A1380B" w:rsidRDefault="00A1380B" w:rsidP="00F7647B">
      <w:pPr>
        <w:spacing w:line="480" w:lineRule="auto"/>
        <w:ind w:left="1440" w:firstLine="720"/>
        <w:jc w:val="both"/>
        <w:rPr>
          <w:b/>
          <w:i/>
        </w:rPr>
      </w:pPr>
      <w:r>
        <w:rPr>
          <w:b/>
          <w:i/>
        </w:rPr>
        <w:t>Дворівневі форми в режимі Майстра</w:t>
      </w:r>
    </w:p>
    <w:p w:rsidR="00A1380B" w:rsidRDefault="00A1380B" w:rsidP="00462C20">
      <w:pPr>
        <w:numPr>
          <w:ilvl w:val="0"/>
          <w:numId w:val="36"/>
        </w:numPr>
        <w:ind w:firstLine="720"/>
        <w:jc w:val="both"/>
      </w:pPr>
      <w:r>
        <w:t>Створіть за допомогою кнопки “</w:t>
      </w:r>
      <w:r>
        <w:rPr>
          <w:rFonts w:ascii="Courier New" w:hAnsi="Courier New" w:cs="Courier New"/>
        </w:rPr>
        <w:t>Form Wizard</w:t>
      </w:r>
      <w:r>
        <w:t>” вкладену дворівневу форму  “Дисципліни”, в якій міст</w:t>
      </w:r>
      <w:r w:rsidR="00E41D57">
        <w:t>я</w:t>
      </w:r>
      <w:r>
        <w:t xml:space="preserve">ться </w:t>
      </w:r>
      <w:r w:rsidR="00E41D57">
        <w:t xml:space="preserve">поля </w:t>
      </w:r>
      <w:r>
        <w:t xml:space="preserve">з файлів </w:t>
      </w:r>
      <w:smartTag w:uri="urn:schemas-microsoft-com:office:smarttags" w:element="stockticker">
        <w:r w:rsidRPr="002A4B12">
          <w:rPr>
            <w:b/>
            <w:lang w:val="en-US"/>
          </w:rPr>
          <w:t>CYCL</w:t>
        </w:r>
      </w:smartTag>
      <w:r w:rsidRPr="002A4B12">
        <w:rPr>
          <w:b/>
        </w:rPr>
        <w:t xml:space="preserve">, </w:t>
      </w:r>
      <w:r w:rsidRPr="002A4B12">
        <w:rPr>
          <w:b/>
          <w:lang w:val="en-US"/>
        </w:rPr>
        <w:t>DISCYPL</w:t>
      </w:r>
      <w:r>
        <w:t>:</w:t>
      </w:r>
    </w:p>
    <w:p w:rsidR="00A1380B" w:rsidRDefault="00A1380B" w:rsidP="00462C20">
      <w:pPr>
        <w:numPr>
          <w:ilvl w:val="1"/>
          <w:numId w:val="42"/>
        </w:numPr>
        <w:ind w:firstLine="720"/>
        <w:jc w:val="both"/>
      </w:pPr>
      <w:r>
        <w:t>Перший рівень</w:t>
      </w:r>
    </w:p>
    <w:p w:rsidR="00A1380B" w:rsidRDefault="00A1380B" w:rsidP="00462C20">
      <w:pPr>
        <w:ind w:left="2160" w:firstLine="720"/>
        <w:jc w:val="both"/>
      </w:pPr>
      <w:r>
        <w:t>Код циклу дисциплін;</w:t>
      </w:r>
    </w:p>
    <w:p w:rsidR="00A1380B" w:rsidRDefault="00A1380B" w:rsidP="00462C20">
      <w:pPr>
        <w:ind w:left="2160" w:firstLine="720"/>
        <w:jc w:val="both"/>
      </w:pPr>
      <w:r>
        <w:t>Назва циклу дисциплін;</w:t>
      </w:r>
    </w:p>
    <w:p w:rsidR="00A1380B" w:rsidRDefault="00A1380B" w:rsidP="00462C20">
      <w:pPr>
        <w:numPr>
          <w:ilvl w:val="1"/>
          <w:numId w:val="42"/>
        </w:numPr>
        <w:ind w:firstLine="720"/>
      </w:pPr>
      <w:r>
        <w:t>Другий рівень</w:t>
      </w:r>
    </w:p>
    <w:p w:rsidR="00A1380B" w:rsidRDefault="00A1380B" w:rsidP="00462C20">
      <w:pPr>
        <w:ind w:left="2160" w:firstLine="720"/>
        <w:jc w:val="both"/>
      </w:pPr>
      <w:r>
        <w:t>Код дисципліни;</w:t>
      </w:r>
    </w:p>
    <w:p w:rsidR="00A1380B" w:rsidRDefault="00A1380B" w:rsidP="00462C20">
      <w:pPr>
        <w:ind w:left="2160" w:firstLine="720"/>
        <w:jc w:val="both"/>
      </w:pPr>
      <w:r>
        <w:t>Назва дисципліни.</w:t>
      </w:r>
    </w:p>
    <w:p w:rsidR="00A1380B" w:rsidRDefault="00A1380B" w:rsidP="00462C20">
      <w:pPr>
        <w:ind w:left="2160" w:firstLine="720"/>
        <w:jc w:val="both"/>
      </w:pPr>
      <w:r>
        <w:t xml:space="preserve">Обсяг дисципліни в </w:t>
      </w:r>
      <w:r w:rsidRPr="00FB6834">
        <w:t>кредитах</w:t>
      </w:r>
    </w:p>
    <w:p w:rsidR="00A1380B" w:rsidRPr="004B28CA" w:rsidRDefault="00E41D57" w:rsidP="00462C20">
      <w:pPr>
        <w:ind w:left="720" w:firstLine="720"/>
        <w:jc w:val="both"/>
        <w:rPr>
          <w:lang w:val="ru-RU"/>
        </w:rPr>
      </w:pPr>
      <w:r>
        <w:rPr>
          <w:b/>
        </w:rPr>
        <w:t>УВАГА! Не забув</w:t>
      </w:r>
      <w:r w:rsidR="00A1380B">
        <w:rPr>
          <w:b/>
        </w:rPr>
        <w:t>айте,</w:t>
      </w:r>
      <w:r w:rsidR="00A1380B">
        <w:t xml:space="preserve"> що вкладені форми можна створити лише з попередньо зв’язаними таблицями.</w:t>
      </w:r>
    </w:p>
    <w:p w:rsidR="00A1380B" w:rsidRDefault="00F9337B" w:rsidP="00E41D57">
      <w:pPr>
        <w:spacing w:line="360" w:lineRule="auto"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C9EC478" wp14:editId="31E4040A">
            <wp:extent cx="3959441" cy="26546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7486" cy="26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0B" w:rsidRDefault="00A1380B" w:rsidP="00E41D57">
      <w:pPr>
        <w:spacing w:line="360" w:lineRule="auto"/>
        <w:ind w:left="720"/>
        <w:jc w:val="center"/>
      </w:pPr>
      <w:r w:rsidRPr="006C4BAF">
        <w:t>Рис. 8.</w:t>
      </w:r>
      <w:r w:rsidR="00F9337B">
        <w:t>14</w:t>
      </w:r>
      <w:r w:rsidRPr="006C4BAF">
        <w:t xml:space="preserve">  </w:t>
      </w:r>
      <w:r w:rsidR="00F9337B">
        <w:t>1 крок с</w:t>
      </w:r>
      <w:r>
        <w:t>творення форми за допомогою Майстра</w:t>
      </w:r>
    </w:p>
    <w:p w:rsidR="00F9337B" w:rsidRDefault="00F9337B" w:rsidP="00E41D57">
      <w:pPr>
        <w:spacing w:line="360" w:lineRule="auto"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4CAA184F" wp14:editId="3473713B">
            <wp:extent cx="4039340" cy="270819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7870" cy="27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7B" w:rsidRPr="007F2ADF" w:rsidRDefault="00F9337B" w:rsidP="00F9337B">
      <w:pPr>
        <w:spacing w:line="360" w:lineRule="auto"/>
        <w:ind w:left="720"/>
        <w:jc w:val="center"/>
        <w:rPr>
          <w:lang w:val="ru-RU"/>
        </w:rPr>
      </w:pPr>
      <w:r w:rsidRPr="006C4BAF">
        <w:t>Рис. 8.</w:t>
      </w:r>
      <w:r>
        <w:t>15</w:t>
      </w:r>
      <w:r w:rsidRPr="006C4BAF">
        <w:t xml:space="preserve">  </w:t>
      </w:r>
      <w:r>
        <w:t>2 крок створення форми за допомогою Майстра</w:t>
      </w:r>
    </w:p>
    <w:p w:rsidR="00F9337B" w:rsidRPr="007F2ADF" w:rsidRDefault="00F9337B" w:rsidP="00E41D57">
      <w:pPr>
        <w:spacing w:line="360" w:lineRule="auto"/>
        <w:ind w:left="720"/>
        <w:jc w:val="center"/>
        <w:rPr>
          <w:lang w:val="ru-RU"/>
        </w:rPr>
      </w:pPr>
    </w:p>
    <w:p w:rsidR="00A1380B" w:rsidRPr="001974F6" w:rsidRDefault="000535CD" w:rsidP="0092377D">
      <w:pPr>
        <w:numPr>
          <w:ilvl w:val="0"/>
          <w:numId w:val="42"/>
        </w:numPr>
        <w:jc w:val="both"/>
        <w:rPr>
          <w:b/>
          <w:i/>
        </w:rPr>
      </w:pPr>
      <w:r>
        <w:t>На другому кроці обрати варіант</w:t>
      </w:r>
      <w:r w:rsidR="00A1380B">
        <w:t xml:space="preserve"> вкладен</w:t>
      </w:r>
      <w:r>
        <w:t>ої</w:t>
      </w:r>
      <w:r w:rsidR="00A1380B" w:rsidRPr="009D1112">
        <w:rPr>
          <w:lang w:val="ru-RU"/>
        </w:rPr>
        <w:t xml:space="preserve"> </w:t>
      </w:r>
      <w:r w:rsidR="00A1380B">
        <w:rPr>
          <w:lang w:val="ru-RU"/>
        </w:rPr>
        <w:t>(</w:t>
      </w:r>
      <w:proofErr w:type="spellStart"/>
      <w:r w:rsidR="00A1380B">
        <w:rPr>
          <w:lang w:val="en-US"/>
        </w:rPr>
        <w:t>Subform</w:t>
      </w:r>
      <w:proofErr w:type="spellEnd"/>
      <w:r w:rsidR="00A1380B" w:rsidRPr="009D1112">
        <w:rPr>
          <w:lang w:val="ru-RU"/>
        </w:rPr>
        <w:t>)</w:t>
      </w:r>
      <w:r>
        <w:t xml:space="preserve"> форму і виконати наступні кроки.</w:t>
      </w:r>
    </w:p>
    <w:p w:rsidR="00A1380B" w:rsidRPr="002D3175" w:rsidRDefault="00A1380B" w:rsidP="00E41D57">
      <w:pPr>
        <w:ind w:left="1080"/>
        <w:jc w:val="both"/>
        <w:rPr>
          <w:b/>
          <w:i/>
        </w:rPr>
      </w:pPr>
      <w:r>
        <w:t>Вигляд вкладеної форми наведений на рис.8.</w:t>
      </w:r>
      <w:r w:rsidR="000535CD">
        <w:t>16</w:t>
      </w:r>
      <w:r>
        <w:t>.</w:t>
      </w:r>
    </w:p>
    <w:p w:rsidR="00A1380B" w:rsidRDefault="00A1380B" w:rsidP="002D3175">
      <w:pPr>
        <w:ind w:left="567"/>
        <w:jc w:val="both"/>
      </w:pPr>
    </w:p>
    <w:p w:rsidR="00A1380B" w:rsidRPr="002D3175" w:rsidRDefault="000535CD" w:rsidP="00E41D57">
      <w:pPr>
        <w:ind w:left="720"/>
        <w:jc w:val="center"/>
        <w:rPr>
          <w:b/>
          <w:i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3AF3714" wp14:editId="466B89D6">
            <wp:extent cx="4554245" cy="30877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6750" t="19151" b="3748"/>
                    <a:stretch/>
                  </pic:blipFill>
                  <pic:spPr bwMode="auto">
                    <a:xfrm>
                      <a:off x="0" y="0"/>
                      <a:ext cx="4561782" cy="309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80B" w:rsidRDefault="00A1380B" w:rsidP="002D3175">
      <w:pPr>
        <w:ind w:left="567"/>
        <w:jc w:val="both"/>
      </w:pPr>
    </w:p>
    <w:p w:rsidR="00A1380B" w:rsidRDefault="00A1380B" w:rsidP="00E41D57">
      <w:pPr>
        <w:ind w:left="720"/>
        <w:jc w:val="center"/>
      </w:pPr>
      <w:r w:rsidRPr="006C4BAF">
        <w:t>Рис. 8.</w:t>
      </w:r>
      <w:r w:rsidR="000535CD">
        <w:t>1</w:t>
      </w:r>
      <w:r>
        <w:t>6</w:t>
      </w:r>
      <w:r w:rsidRPr="006C4BAF">
        <w:t xml:space="preserve">  </w:t>
      </w:r>
      <w:r>
        <w:t>Створення вкладеної форми</w:t>
      </w:r>
    </w:p>
    <w:p w:rsidR="00A1380B" w:rsidRPr="007045AC" w:rsidRDefault="00A1380B" w:rsidP="0092377D">
      <w:pPr>
        <w:numPr>
          <w:ilvl w:val="0"/>
          <w:numId w:val="42"/>
        </w:numPr>
        <w:jc w:val="both"/>
        <w:rPr>
          <w:b/>
          <w:i/>
        </w:rPr>
      </w:pPr>
      <w:r>
        <w:t xml:space="preserve">Вкладена форма може бути і не одна. Створити таку форму можна за допомогою кнопки  </w:t>
      </w:r>
      <w:proofErr w:type="spellStart"/>
      <w:r>
        <w:t>Subform</w:t>
      </w:r>
      <w:proofErr w:type="spellEnd"/>
      <w:r>
        <w:t>/</w:t>
      </w:r>
      <w:proofErr w:type="spellStart"/>
      <w:r>
        <w:t>Subreport</w:t>
      </w:r>
      <w:proofErr w:type="spellEnd"/>
      <w:r>
        <w:t xml:space="preserve"> </w:t>
      </w:r>
      <w:r w:rsidR="00462C20">
        <w:t>в</w:t>
      </w:r>
      <w:r w:rsidR="00462C20" w:rsidRPr="00462C20">
        <w:t xml:space="preserve"> </w:t>
      </w:r>
      <w:r w:rsidR="00462C20">
        <w:t xml:space="preserve">групі </w:t>
      </w:r>
      <w:r w:rsidR="00462C20" w:rsidRPr="00544252">
        <w:rPr>
          <w:b/>
        </w:rPr>
        <w:t>Елемент</w:t>
      </w:r>
      <w:r w:rsidR="00462C20" w:rsidRPr="00544252">
        <w:rPr>
          <w:b/>
          <w:lang w:val="ru-RU"/>
        </w:rPr>
        <w:t>ы управления</w:t>
      </w:r>
      <w:r>
        <w:rPr>
          <w:b/>
          <w:i/>
        </w:rPr>
        <w:t xml:space="preserve">. </w:t>
      </w:r>
      <w:r>
        <w:t xml:space="preserve">Для цього створюємо додатково </w:t>
      </w:r>
      <w:r w:rsidR="000535CD">
        <w:t>табличну</w:t>
      </w:r>
      <w:r>
        <w:t xml:space="preserve"> форму для таблиці </w:t>
      </w:r>
      <w:r>
        <w:rPr>
          <w:lang w:val="en-US"/>
        </w:rPr>
        <w:t>BLOKDYSC</w:t>
      </w:r>
      <w:r w:rsidR="00462C20">
        <w:t>.</w:t>
      </w:r>
      <w:r>
        <w:rPr>
          <w:b/>
          <w:i/>
        </w:rPr>
        <w:t xml:space="preserve"> </w:t>
      </w:r>
    </w:p>
    <w:p w:rsidR="00A1380B" w:rsidRDefault="00A1380B" w:rsidP="002D3175">
      <w:pPr>
        <w:ind w:left="567"/>
        <w:jc w:val="center"/>
      </w:pPr>
    </w:p>
    <w:p w:rsidR="00A1380B" w:rsidRDefault="00A1380B" w:rsidP="0092377D">
      <w:pPr>
        <w:numPr>
          <w:ilvl w:val="0"/>
          <w:numId w:val="42"/>
        </w:numPr>
        <w:jc w:val="both"/>
        <w:rPr>
          <w:b/>
          <w:i/>
        </w:rPr>
      </w:pPr>
      <w:r>
        <w:t xml:space="preserve">Відкриваємо вкладену форму, що була зроблена </w:t>
      </w:r>
      <w:r w:rsidR="00462C20">
        <w:t>в п.22</w:t>
      </w:r>
      <w:r>
        <w:t xml:space="preserve"> . Готуємо місце для додаткової фо</w:t>
      </w:r>
      <w:r>
        <w:t>р</w:t>
      </w:r>
      <w:r>
        <w:t xml:space="preserve">ми. </w:t>
      </w:r>
      <w:r w:rsidR="00462C20">
        <w:t>В</w:t>
      </w:r>
      <w:r>
        <w:t xml:space="preserve"> </w:t>
      </w:r>
      <w:r w:rsidR="00462C20">
        <w:t xml:space="preserve">групі </w:t>
      </w:r>
      <w:r w:rsidR="00462C20" w:rsidRPr="00544252">
        <w:rPr>
          <w:b/>
        </w:rPr>
        <w:t>Елемент</w:t>
      </w:r>
      <w:r w:rsidR="00462C20" w:rsidRPr="00544252">
        <w:rPr>
          <w:b/>
          <w:lang w:val="ru-RU"/>
        </w:rPr>
        <w:t>ы управления</w:t>
      </w:r>
      <w:r w:rsidR="00462C20">
        <w:rPr>
          <w:lang w:val="ru-RU"/>
        </w:rPr>
        <w:t xml:space="preserve"> </w:t>
      </w:r>
      <w:r>
        <w:t xml:space="preserve">натискуємо кнопку </w:t>
      </w:r>
      <w:proofErr w:type="spellStart"/>
      <w:r w:rsidRPr="007045AC">
        <w:rPr>
          <w:b/>
          <w:i/>
        </w:rPr>
        <w:t>Subform</w:t>
      </w:r>
      <w:proofErr w:type="spellEnd"/>
      <w:r w:rsidRPr="007045AC">
        <w:rPr>
          <w:b/>
          <w:i/>
        </w:rPr>
        <w:t>/</w:t>
      </w:r>
      <w:proofErr w:type="spellStart"/>
      <w:r w:rsidRPr="007045AC">
        <w:rPr>
          <w:b/>
          <w:i/>
        </w:rPr>
        <w:t>Subreport</w:t>
      </w:r>
      <w:proofErr w:type="spellEnd"/>
    </w:p>
    <w:p w:rsidR="000535CD" w:rsidRDefault="000535CD" w:rsidP="000535CD">
      <w:pPr>
        <w:pStyle w:val="ac"/>
        <w:rPr>
          <w:b/>
          <w:i/>
        </w:rPr>
      </w:pPr>
    </w:p>
    <w:p w:rsidR="000535CD" w:rsidRDefault="000535CD" w:rsidP="00797590">
      <w:pPr>
        <w:ind w:left="360"/>
        <w:jc w:val="center"/>
        <w:rPr>
          <w:b/>
          <w:i/>
        </w:rPr>
      </w:pPr>
      <w:r>
        <w:rPr>
          <w:noProof/>
          <w:lang w:val="ru-RU" w:eastAsia="ru-RU"/>
        </w:rPr>
        <w:drawing>
          <wp:inline distT="0" distB="0" distL="0" distR="0" wp14:anchorId="6EF56E68" wp14:editId="1223DC55">
            <wp:extent cx="4252404" cy="278298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6039" cy="278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90" w:rsidRPr="00797590" w:rsidRDefault="00797590" w:rsidP="00797590">
      <w:pPr>
        <w:ind w:left="360"/>
        <w:jc w:val="center"/>
      </w:pPr>
      <w:r>
        <w:t>Рис.8.17. Підключення підпорядкованої форми</w:t>
      </w:r>
    </w:p>
    <w:p w:rsidR="00A1380B" w:rsidRDefault="00A1380B" w:rsidP="002D3175">
      <w:pPr>
        <w:ind w:left="567"/>
        <w:jc w:val="center"/>
      </w:pPr>
    </w:p>
    <w:p w:rsidR="00A1380B" w:rsidRDefault="00A1380B" w:rsidP="0092377D">
      <w:pPr>
        <w:numPr>
          <w:ilvl w:val="0"/>
          <w:numId w:val="42"/>
        </w:numPr>
        <w:jc w:val="both"/>
      </w:pPr>
      <w:r>
        <w:t xml:space="preserve">В переліку форм вибираємо форму </w:t>
      </w:r>
      <w:r>
        <w:rPr>
          <w:lang w:val="en-US"/>
        </w:rPr>
        <w:t>BLOKDYSC</w:t>
      </w:r>
      <w:r>
        <w:t xml:space="preserve"> і </w:t>
      </w:r>
      <w:r w:rsidR="00462C20">
        <w:t>виконуємо наступні кроки</w:t>
      </w:r>
      <w:r>
        <w:t>. Формату</w:t>
      </w:r>
      <w:r>
        <w:t>є</w:t>
      </w:r>
      <w:r>
        <w:t>мо вкладену форму. Вигляд в режимі конструктора наведений на рис. 8.</w:t>
      </w:r>
      <w:r w:rsidR="00797590">
        <w:t>18</w:t>
      </w:r>
      <w:r>
        <w:t>.</w:t>
      </w:r>
    </w:p>
    <w:p w:rsidR="00A1380B" w:rsidRDefault="00462C20" w:rsidP="00E41D57">
      <w:pPr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55AFE00" wp14:editId="37ED32B8">
            <wp:extent cx="5723873" cy="419026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85" cy="41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0B" w:rsidRDefault="00A1380B" w:rsidP="00E41D57">
      <w:pPr>
        <w:ind w:left="720"/>
        <w:jc w:val="center"/>
      </w:pPr>
      <w:r w:rsidRPr="006C4BAF">
        <w:t>Рис. 8.</w:t>
      </w:r>
      <w:r w:rsidR="00462C20">
        <w:t>1</w:t>
      </w:r>
      <w:r w:rsidR="00797590">
        <w:t>8</w:t>
      </w:r>
      <w:r w:rsidRPr="006C4BAF">
        <w:t xml:space="preserve">  </w:t>
      </w:r>
      <w:r>
        <w:t>Вигляд форми з 2 вкладеними формами</w:t>
      </w:r>
    </w:p>
    <w:p w:rsidR="00A1380B" w:rsidRDefault="00A1380B" w:rsidP="002D3175">
      <w:pPr>
        <w:ind w:left="567"/>
        <w:jc w:val="center"/>
      </w:pPr>
    </w:p>
    <w:p w:rsidR="00A1380B" w:rsidRPr="007045AC" w:rsidRDefault="00A1380B" w:rsidP="0092377D">
      <w:pPr>
        <w:numPr>
          <w:ilvl w:val="0"/>
          <w:numId w:val="42"/>
        </w:numPr>
        <w:jc w:val="both"/>
        <w:rPr>
          <w:b/>
          <w:i/>
        </w:rPr>
      </w:pPr>
      <w:r>
        <w:t>Загальний вигляд створенної форми наведений на рис.8.</w:t>
      </w:r>
      <w:r w:rsidR="00797590">
        <w:t>19</w:t>
      </w:r>
      <w:r>
        <w:t>.</w:t>
      </w:r>
    </w:p>
    <w:p w:rsidR="00A1380B" w:rsidRDefault="00A1380B" w:rsidP="002D3175">
      <w:pPr>
        <w:ind w:left="567"/>
        <w:jc w:val="center"/>
      </w:pPr>
    </w:p>
    <w:p w:rsidR="00A1380B" w:rsidRPr="00462C20" w:rsidRDefault="00462C20" w:rsidP="00E41D57">
      <w:pPr>
        <w:ind w:left="720"/>
        <w:jc w:val="center"/>
        <w:rPr>
          <w:b/>
          <w:i/>
        </w:rPr>
      </w:pPr>
      <w:r>
        <w:rPr>
          <w:noProof/>
          <w:lang w:val="ru-RU" w:eastAsia="ru-RU"/>
        </w:rPr>
        <w:drawing>
          <wp:inline distT="0" distB="0" distL="0" distR="0" wp14:anchorId="210A7CB1" wp14:editId="49496D57">
            <wp:extent cx="5353235" cy="311402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3754" t="19920" r="-64" b="3551"/>
                    <a:stretch/>
                  </pic:blipFill>
                  <pic:spPr bwMode="auto">
                    <a:xfrm>
                      <a:off x="0" y="0"/>
                      <a:ext cx="5356893" cy="311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80B" w:rsidRDefault="00A1380B" w:rsidP="00E41D57">
      <w:pPr>
        <w:ind w:left="720"/>
        <w:jc w:val="center"/>
      </w:pPr>
      <w:r w:rsidRPr="006C4BAF">
        <w:t>Рис. 8.</w:t>
      </w:r>
      <w:r w:rsidR="00797590">
        <w:t>19</w:t>
      </w:r>
      <w:r w:rsidRPr="006C4BAF">
        <w:t xml:space="preserve">  </w:t>
      </w:r>
      <w:r>
        <w:t>Вкладен</w:t>
      </w:r>
      <w:r w:rsidR="00462C20">
        <w:t>а</w:t>
      </w:r>
      <w:r>
        <w:t xml:space="preserve"> форма з 2 підформами</w:t>
      </w:r>
    </w:p>
    <w:p w:rsidR="00A1380B" w:rsidRDefault="00A1380B" w:rsidP="002D3175">
      <w:pPr>
        <w:ind w:left="567"/>
        <w:jc w:val="center"/>
        <w:rPr>
          <w:b/>
          <w:i/>
        </w:rPr>
      </w:pPr>
    </w:p>
    <w:p w:rsidR="00462C20" w:rsidRDefault="00462C20" w:rsidP="002D3175">
      <w:pPr>
        <w:ind w:left="567"/>
        <w:jc w:val="center"/>
        <w:rPr>
          <w:b/>
          <w:i/>
        </w:rPr>
      </w:pPr>
    </w:p>
    <w:p w:rsidR="00A1380B" w:rsidRDefault="00A1380B" w:rsidP="00E41D57">
      <w:pPr>
        <w:spacing w:line="480" w:lineRule="auto"/>
        <w:jc w:val="center"/>
        <w:rPr>
          <w:b/>
          <w:i/>
        </w:rPr>
      </w:pPr>
      <w:r>
        <w:rPr>
          <w:b/>
          <w:i/>
        </w:rPr>
        <w:lastRenderedPageBreak/>
        <w:t>Створення розрахункового поля</w:t>
      </w:r>
    </w:p>
    <w:p w:rsidR="00462C20" w:rsidRPr="00975ED6" w:rsidRDefault="00975ED6" w:rsidP="0092377D">
      <w:pPr>
        <w:numPr>
          <w:ilvl w:val="0"/>
          <w:numId w:val="42"/>
        </w:numPr>
        <w:jc w:val="both"/>
        <w:rPr>
          <w:b/>
          <w:i/>
        </w:rPr>
      </w:pPr>
      <w:r>
        <w:t>В режимі Конструктор поставте курсор в</w:t>
      </w:r>
      <w:r w:rsidR="00A1380B">
        <w:t xml:space="preserve"> підпорядковану форму створену з файлу  </w:t>
      </w:r>
      <w:r w:rsidR="00A1380B" w:rsidRPr="002A4B12">
        <w:rPr>
          <w:b/>
          <w:lang w:val="en-US"/>
        </w:rPr>
        <w:t>DISCYPL</w:t>
      </w:r>
      <w:r w:rsidR="00A1380B">
        <w:t>.</w:t>
      </w:r>
    </w:p>
    <w:p w:rsidR="00A1380B" w:rsidRDefault="00A1380B" w:rsidP="0092377D">
      <w:pPr>
        <w:numPr>
          <w:ilvl w:val="0"/>
          <w:numId w:val="42"/>
        </w:numPr>
        <w:jc w:val="both"/>
        <w:rPr>
          <w:b/>
          <w:i/>
        </w:rPr>
      </w:pPr>
      <w:r>
        <w:t xml:space="preserve">Відкрийте </w:t>
      </w:r>
      <w:r w:rsidR="00462C20">
        <w:t xml:space="preserve">групу </w:t>
      </w:r>
      <w:r w:rsidR="00462C20" w:rsidRPr="00544252">
        <w:rPr>
          <w:b/>
        </w:rPr>
        <w:t>Елемент</w:t>
      </w:r>
      <w:r w:rsidR="00462C20" w:rsidRPr="00544252">
        <w:rPr>
          <w:b/>
          <w:lang w:val="ru-RU"/>
        </w:rPr>
        <w:t>ы управления</w:t>
      </w:r>
      <w:r>
        <w:t xml:space="preserve">. На вибраному місці вставте нове поле </w:t>
      </w:r>
      <w:r w:rsidR="00462C20">
        <w:t>кнопкою</w:t>
      </w:r>
      <w:r w:rsidR="00975ED6">
        <w:t xml:space="preserve"> </w:t>
      </w:r>
      <w:r w:rsidR="00975ED6">
        <w:rPr>
          <w:noProof/>
          <w:lang w:val="ru-RU" w:eastAsia="ru-RU"/>
        </w:rPr>
        <w:drawing>
          <wp:inline distT="0" distB="0" distL="0" distR="0" wp14:anchorId="1268F2B4" wp14:editId="5F339EBB">
            <wp:extent cx="408372" cy="257453"/>
            <wp:effectExtent l="0" t="0" r="0" b="9525"/>
            <wp:docPr id="4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2" t="13520" r="63884" b="83168"/>
                    <a:stretch/>
                  </pic:blipFill>
                  <pic:spPr bwMode="auto">
                    <a:xfrm>
                      <a:off x="0" y="0"/>
                      <a:ext cx="407880" cy="2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2C20">
        <w:t xml:space="preserve"> </w:t>
      </w:r>
      <w:r>
        <w:t xml:space="preserve">– дайте назву </w:t>
      </w:r>
      <w:proofErr w:type="spellStart"/>
      <w:r>
        <w:t>„Обсяг</w:t>
      </w:r>
      <w:proofErr w:type="spellEnd"/>
      <w:r>
        <w:t xml:space="preserve"> в годинах”, відкрийте властивості нового поля – вкажіть формат поля (основний або будь-який числовий) та за допомогою </w:t>
      </w:r>
      <w:proofErr w:type="spellStart"/>
      <w:r w:rsidR="00462C20" w:rsidRPr="00462C20">
        <w:rPr>
          <w:b/>
        </w:rPr>
        <w:t>Побудувача</w:t>
      </w:r>
      <w:proofErr w:type="spellEnd"/>
      <w:r w:rsidR="00462C20" w:rsidRPr="00462C20">
        <w:rPr>
          <w:b/>
        </w:rPr>
        <w:t xml:space="preserve"> виразів</w:t>
      </w:r>
      <w:r w:rsidR="00120DCA">
        <w:rPr>
          <w:b/>
        </w:rPr>
        <w:t xml:space="preserve"> </w:t>
      </w:r>
      <w:r w:rsidR="00120DCA" w:rsidRPr="00120DCA">
        <w:t>(</w:t>
      </w:r>
      <w:r w:rsidR="00120DCA" w:rsidRPr="00120DCA">
        <w:rPr>
          <w:b/>
          <w:sz w:val="32"/>
          <w:szCs w:val="32"/>
        </w:rPr>
        <w:t>…</w:t>
      </w:r>
      <w:r w:rsidR="00120DCA" w:rsidRPr="00120DCA">
        <w:t xml:space="preserve"> в вла</w:t>
      </w:r>
      <w:r w:rsidR="00120DCA" w:rsidRPr="00120DCA">
        <w:t>с</w:t>
      </w:r>
      <w:r w:rsidR="00120DCA" w:rsidRPr="00120DCA">
        <w:t>тивості</w:t>
      </w:r>
      <w:r w:rsidR="00120DCA">
        <w:rPr>
          <w:b/>
        </w:rPr>
        <w:t xml:space="preserve"> </w:t>
      </w:r>
      <w:r w:rsidR="00120DCA" w:rsidRPr="00120DCA">
        <w:rPr>
          <w:b/>
          <w:lang w:val="ru-RU"/>
        </w:rPr>
        <w:t>Данн</w:t>
      </w:r>
      <w:r w:rsidR="00120DCA">
        <w:rPr>
          <w:b/>
          <w:lang w:val="ru-RU"/>
        </w:rPr>
        <w:t>ые)</w:t>
      </w:r>
      <w:r>
        <w:t xml:space="preserve"> зробіть формулу в рядку</w:t>
      </w:r>
      <w:r w:rsidR="00120DCA">
        <w:rPr>
          <w:lang w:val="ru-RU"/>
        </w:rPr>
        <w:t xml:space="preserve"> </w:t>
      </w:r>
      <w:r w:rsidR="00120DCA" w:rsidRPr="00120DCA">
        <w:rPr>
          <w:b/>
          <w:lang w:val="ru-RU"/>
        </w:rPr>
        <w:t>Данн</w:t>
      </w:r>
      <w:r w:rsidR="00120DCA">
        <w:rPr>
          <w:b/>
          <w:lang w:val="ru-RU"/>
        </w:rPr>
        <w:t>ые/</w:t>
      </w:r>
      <w:r>
        <w:t xml:space="preserve"> </w:t>
      </w:r>
      <w:proofErr w:type="spellStart"/>
      <w:r>
        <w:rPr>
          <w:b/>
        </w:rPr>
        <w:t>Data</w:t>
      </w:r>
      <w:proofErr w:type="spellEnd"/>
      <w:r>
        <w:rPr>
          <w:b/>
        </w:rPr>
        <w:t>:</w:t>
      </w:r>
    </w:p>
    <w:p w:rsidR="00A1380B" w:rsidRDefault="00A1380B" w:rsidP="00E41D57">
      <w:pPr>
        <w:spacing w:line="480" w:lineRule="auto"/>
        <w:ind w:left="2880" w:firstLine="720"/>
      </w:pPr>
      <w:r>
        <w:t>=</w:t>
      </w:r>
      <w:r w:rsidR="00975ED6" w:rsidRPr="00120DCA">
        <w:t>[</w:t>
      </w:r>
      <w:proofErr w:type="spellStart"/>
      <w:r>
        <w:rPr>
          <w:lang w:val="en-US"/>
        </w:rPr>
        <w:t>ObsDysCred</w:t>
      </w:r>
      <w:proofErr w:type="spellEnd"/>
      <w:r w:rsidR="00975ED6" w:rsidRPr="00120DCA">
        <w:t>]</w:t>
      </w:r>
      <w:r>
        <w:t>*54</w:t>
      </w:r>
    </w:p>
    <w:p w:rsidR="00975ED6" w:rsidRDefault="00975ED6" w:rsidP="00975ED6">
      <w:pPr>
        <w:spacing w:line="480" w:lineRule="auto"/>
      </w:pPr>
      <w:r>
        <w:rPr>
          <w:noProof/>
          <w:lang w:val="ru-RU" w:eastAsia="ru-RU"/>
        </w:rPr>
        <w:drawing>
          <wp:inline distT="0" distB="0" distL="0" distR="0" wp14:anchorId="4622B808" wp14:editId="0A3BCDE5">
            <wp:extent cx="5743852" cy="35333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4473" t="17508" r="2164" b="5920"/>
                    <a:stretch/>
                  </pic:blipFill>
                  <pic:spPr bwMode="auto">
                    <a:xfrm>
                      <a:off x="0" y="0"/>
                      <a:ext cx="5744124" cy="353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590" w:rsidRDefault="00797590" w:rsidP="00797590">
      <w:pPr>
        <w:jc w:val="center"/>
      </w:pPr>
      <w:r>
        <w:t>Рис.8.20.Створення розрахункового поля</w:t>
      </w:r>
    </w:p>
    <w:p w:rsidR="00975ED6" w:rsidRPr="00797590" w:rsidRDefault="00975ED6" w:rsidP="00797590">
      <w:pPr>
        <w:numPr>
          <w:ilvl w:val="0"/>
          <w:numId w:val="42"/>
        </w:numPr>
        <w:ind w:left="357" w:hanging="357"/>
        <w:jc w:val="both"/>
        <w:rPr>
          <w:b/>
          <w:i/>
        </w:rPr>
      </w:pPr>
      <w:r>
        <w:t xml:space="preserve">Зробіть для цього поля умовне форматування використовуючи контекстне меню або вкладку </w:t>
      </w:r>
      <w:r w:rsidRPr="00797590">
        <w:rPr>
          <w:b/>
        </w:rPr>
        <w:t>Формат</w:t>
      </w:r>
      <w:r>
        <w:t xml:space="preserve"> контекстної вкладки для форми.</w:t>
      </w:r>
    </w:p>
    <w:p w:rsidR="002E4136" w:rsidRDefault="002E4136" w:rsidP="00797590">
      <w:pPr>
        <w:spacing w:line="48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0C98E9E9" wp14:editId="2F5B261A">
            <wp:extent cx="4163627" cy="2127454"/>
            <wp:effectExtent l="0" t="0" r="889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5549" cy="21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90" w:rsidRDefault="00797590" w:rsidP="00797590">
      <w:pPr>
        <w:spacing w:line="480" w:lineRule="auto"/>
        <w:jc w:val="center"/>
      </w:pPr>
      <w:r>
        <w:lastRenderedPageBreak/>
        <w:t>Рис.8.21.Створення правила умовного форматування</w:t>
      </w:r>
    </w:p>
    <w:p w:rsidR="00797590" w:rsidRPr="00462C20" w:rsidRDefault="00797590" w:rsidP="00797590">
      <w:pPr>
        <w:numPr>
          <w:ilvl w:val="0"/>
          <w:numId w:val="42"/>
        </w:numPr>
        <w:ind w:left="357" w:hanging="357"/>
        <w:jc w:val="both"/>
        <w:rPr>
          <w:b/>
          <w:i/>
        </w:rPr>
      </w:pPr>
      <w:r>
        <w:t xml:space="preserve">Вигляд створеного розрахункового поля наведено на рис.8.22. Відкоригуйте значення поля </w:t>
      </w:r>
      <w:r w:rsidRPr="00797590">
        <w:rPr>
          <w:b/>
        </w:rPr>
        <w:t>Обсяг дисципліни, кредитів</w:t>
      </w:r>
      <w:r w:rsidR="00120DCA">
        <w:rPr>
          <w:b/>
          <w:lang w:val="ru-RU"/>
        </w:rPr>
        <w:t xml:space="preserve"> </w:t>
      </w:r>
      <w:r w:rsidR="00120DCA" w:rsidRPr="00120DCA">
        <w:rPr>
          <w:lang w:val="ru-RU"/>
        </w:rPr>
        <w:t xml:space="preserve">для будь </w:t>
      </w:r>
      <w:r w:rsidR="00120DCA" w:rsidRPr="00120DCA">
        <w:t>якої</w:t>
      </w:r>
      <w:r w:rsidR="00120DCA" w:rsidRPr="00120DCA">
        <w:rPr>
          <w:lang w:val="ru-RU"/>
        </w:rPr>
        <w:t xml:space="preserve"> </w:t>
      </w:r>
      <w:r w:rsidR="00120DCA" w:rsidRPr="00120DCA">
        <w:t>дисципліни</w:t>
      </w:r>
      <w:r>
        <w:t xml:space="preserve">. Перегляньте результат поля </w:t>
      </w:r>
      <w:r w:rsidRPr="00797590">
        <w:rPr>
          <w:b/>
        </w:rPr>
        <w:t>Обсяг в годинах</w:t>
      </w:r>
    </w:p>
    <w:p w:rsidR="00975ED6" w:rsidRDefault="00975ED6" w:rsidP="00797590">
      <w:pPr>
        <w:spacing w:line="48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65B5C27E" wp14:editId="17412426">
            <wp:extent cx="4758431" cy="3205333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16894" t="19526" r="-64" b="3945"/>
                    <a:stretch/>
                  </pic:blipFill>
                  <pic:spPr bwMode="auto">
                    <a:xfrm>
                      <a:off x="0" y="0"/>
                      <a:ext cx="4761683" cy="320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590" w:rsidRDefault="00797590" w:rsidP="00797590">
      <w:pPr>
        <w:spacing w:line="480" w:lineRule="auto"/>
        <w:jc w:val="center"/>
      </w:pPr>
      <w:r>
        <w:t>Рис.8.22. Форма з розрахунковим полем і умовним форматуванням.</w:t>
      </w:r>
    </w:p>
    <w:p w:rsidR="00A1380B" w:rsidRDefault="00A1380B" w:rsidP="00E41D57">
      <w:pPr>
        <w:spacing w:line="480" w:lineRule="auto"/>
        <w:ind w:left="2880" w:firstLine="720"/>
        <w:rPr>
          <w:b/>
          <w:i/>
        </w:rPr>
      </w:pPr>
      <w:r>
        <w:rPr>
          <w:b/>
          <w:i/>
        </w:rPr>
        <w:t>Форма з навігацією</w:t>
      </w:r>
    </w:p>
    <w:p w:rsidR="00A1380B" w:rsidRPr="002B7873" w:rsidRDefault="00A1380B" w:rsidP="00E41D57">
      <w:pPr>
        <w:numPr>
          <w:ilvl w:val="0"/>
          <w:numId w:val="42"/>
        </w:numPr>
        <w:ind w:left="357" w:hanging="357"/>
        <w:jc w:val="both"/>
        <w:rPr>
          <w:b/>
          <w:i/>
        </w:rPr>
      </w:pPr>
      <w:r>
        <w:t>Командою «Інші форми» створити форму з навігацією. На вкладки перетягнути готові фо</w:t>
      </w:r>
      <w:r>
        <w:t>р</w:t>
      </w:r>
      <w:r>
        <w:t>ми, отримана форма має наступний вигляд.</w:t>
      </w:r>
    </w:p>
    <w:p w:rsidR="00A1380B" w:rsidRDefault="00087FE9" w:rsidP="00E41D57">
      <w:pPr>
        <w:spacing w:line="480" w:lineRule="auto"/>
        <w:jc w:val="center"/>
        <w:rPr>
          <w:b/>
          <w:i/>
        </w:rPr>
      </w:pPr>
      <w:r>
        <w:rPr>
          <w:noProof/>
          <w:lang w:val="ru-RU" w:eastAsia="ru-RU"/>
        </w:rPr>
        <w:drawing>
          <wp:inline distT="0" distB="0" distL="0" distR="0">
            <wp:extent cx="4412202" cy="2731281"/>
            <wp:effectExtent l="0" t="0" r="7620" b="0"/>
            <wp:docPr id="2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537" cy="273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0B" w:rsidRPr="001F4145" w:rsidRDefault="00A1380B" w:rsidP="002E4136">
      <w:pPr>
        <w:spacing w:line="360" w:lineRule="auto"/>
        <w:ind w:left="360"/>
        <w:jc w:val="center"/>
        <w:rPr>
          <w:lang w:val="ru-RU"/>
        </w:rPr>
      </w:pPr>
      <w:r w:rsidRPr="006C4BAF">
        <w:t>Рис. 8.</w:t>
      </w:r>
      <w:r w:rsidR="00120DCA">
        <w:t>23.Форма з елементом «Навігація»</w:t>
      </w:r>
    </w:p>
    <w:p w:rsidR="00A1380B" w:rsidRDefault="001044D2" w:rsidP="00E41D57">
      <w:pPr>
        <w:pStyle w:val="4"/>
        <w:spacing w:line="480" w:lineRule="auto"/>
        <w:jc w:val="center"/>
        <w:rPr>
          <w:sz w:val="24"/>
        </w:rPr>
      </w:pPr>
      <w:r>
        <w:rPr>
          <w:sz w:val="24"/>
        </w:rPr>
        <w:lastRenderedPageBreak/>
        <w:t>Створення форм з  PivotTable</w:t>
      </w:r>
    </w:p>
    <w:p w:rsidR="00A1380B" w:rsidRDefault="00A1380B" w:rsidP="0092377D">
      <w:pPr>
        <w:numPr>
          <w:ilvl w:val="0"/>
          <w:numId w:val="42"/>
        </w:numPr>
        <w:spacing w:line="360" w:lineRule="auto"/>
        <w:jc w:val="both"/>
      </w:pPr>
      <w:r>
        <w:t xml:space="preserve">На базі таблиці </w:t>
      </w:r>
      <w:r w:rsidRPr="002A4B12">
        <w:rPr>
          <w:b/>
          <w:lang w:val="en-US"/>
        </w:rPr>
        <w:t>DISCYPL</w:t>
      </w:r>
      <w:r>
        <w:t xml:space="preserve"> створити форму з </w:t>
      </w:r>
      <w:r>
        <w:rPr>
          <w:lang w:val="en-US"/>
        </w:rPr>
        <w:t>PivotTable</w:t>
      </w:r>
      <w:r>
        <w:t xml:space="preserve">, вибираючи коди </w:t>
      </w:r>
      <w:proofErr w:type="spellStart"/>
      <w:r w:rsidRPr="003C1414">
        <w:rPr>
          <w:lang w:val="en-US"/>
        </w:rPr>
        <w:t>KodDysc</w:t>
      </w:r>
      <w:proofErr w:type="spellEnd"/>
      <w:r>
        <w:t xml:space="preserve"> та </w:t>
      </w:r>
      <w:proofErr w:type="spellStart"/>
      <w:r w:rsidRPr="003C1414">
        <w:t>NazvDysc</w:t>
      </w:r>
      <w:proofErr w:type="spellEnd"/>
      <w:r>
        <w:t xml:space="preserve"> як рядки, </w:t>
      </w:r>
      <w:proofErr w:type="spellStart"/>
      <w:r w:rsidRPr="003C1414">
        <w:t>KodCycl</w:t>
      </w:r>
      <w:proofErr w:type="spellEnd"/>
      <w:r>
        <w:t xml:space="preserve"> </w:t>
      </w:r>
      <w:r w:rsidR="00E41D57">
        <w:t xml:space="preserve">як сторінку, Код кафедри </w:t>
      </w:r>
      <w:r>
        <w:t>як колонки, а перетин колонок та ря</w:t>
      </w:r>
      <w:r>
        <w:t>д</w:t>
      </w:r>
      <w:r>
        <w:t xml:space="preserve">ків сума </w:t>
      </w:r>
      <w:proofErr w:type="spellStart"/>
      <w:r w:rsidRPr="003C1414">
        <w:t>ObsDysCred</w:t>
      </w:r>
      <w:proofErr w:type="spellEnd"/>
      <w:r>
        <w:t>.</w:t>
      </w:r>
    </w:p>
    <w:p w:rsidR="00120DCA" w:rsidRDefault="00120DCA" w:rsidP="00120DCA">
      <w:pPr>
        <w:spacing w:line="360" w:lineRule="auto"/>
        <w:ind w:left="360"/>
        <w:jc w:val="center"/>
      </w:pPr>
      <w:r>
        <w:rPr>
          <w:noProof/>
          <w:lang w:val="ru-RU" w:eastAsia="ru-RU"/>
        </w:rPr>
        <w:drawing>
          <wp:inline distT="0" distB="0" distL="0" distR="0" wp14:anchorId="7FD34662" wp14:editId="06514453">
            <wp:extent cx="4953740" cy="3021322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4618" t="17893" r="2164" b="6304"/>
                    <a:stretch/>
                  </pic:blipFill>
                  <pic:spPr bwMode="auto">
                    <a:xfrm>
                      <a:off x="0" y="0"/>
                      <a:ext cx="4953974" cy="302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DCA" w:rsidRDefault="00120DCA" w:rsidP="00120DCA">
      <w:pPr>
        <w:spacing w:line="360" w:lineRule="auto"/>
        <w:ind w:left="360"/>
        <w:jc w:val="center"/>
      </w:pPr>
      <w:r>
        <w:t xml:space="preserve">Рис.8.24.Констрюювання </w:t>
      </w:r>
      <w:r w:rsidR="009C2655">
        <w:rPr>
          <w:lang w:val="en-US"/>
        </w:rPr>
        <w:t>PivotTable</w:t>
      </w:r>
    </w:p>
    <w:p w:rsidR="009C2655" w:rsidRDefault="009C2655" w:rsidP="00120DCA">
      <w:pPr>
        <w:spacing w:line="360" w:lineRule="auto"/>
        <w:ind w:left="360"/>
        <w:jc w:val="center"/>
      </w:pPr>
      <w:r>
        <w:rPr>
          <w:noProof/>
          <w:lang w:val="ru-RU" w:eastAsia="ru-RU"/>
        </w:rPr>
        <w:drawing>
          <wp:inline distT="0" distB="0" distL="0" distR="0" wp14:anchorId="693CDBD4" wp14:editId="3E757121">
            <wp:extent cx="5157926" cy="322570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5628" t="14622" r="1155" b="7650"/>
                    <a:stretch/>
                  </pic:blipFill>
                  <pic:spPr bwMode="auto">
                    <a:xfrm>
                      <a:off x="0" y="0"/>
                      <a:ext cx="5164796" cy="322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655" w:rsidRDefault="009C2655" w:rsidP="009C2655">
      <w:pPr>
        <w:spacing w:line="360" w:lineRule="auto"/>
        <w:ind w:left="360"/>
        <w:jc w:val="center"/>
      </w:pPr>
      <w:r>
        <w:t xml:space="preserve">Рис.8.25. Вигляд форми </w:t>
      </w:r>
      <w:r>
        <w:rPr>
          <w:lang w:val="en-US"/>
        </w:rPr>
        <w:t>PivotTable</w:t>
      </w:r>
    </w:p>
    <w:p w:rsidR="009C2655" w:rsidRDefault="009C2655" w:rsidP="00120DCA">
      <w:pPr>
        <w:spacing w:line="360" w:lineRule="auto"/>
        <w:ind w:left="360"/>
        <w:jc w:val="center"/>
      </w:pPr>
    </w:p>
    <w:p w:rsidR="009C2655" w:rsidRPr="009C2655" w:rsidRDefault="009C2655" w:rsidP="00120DCA">
      <w:pPr>
        <w:spacing w:line="360" w:lineRule="auto"/>
        <w:ind w:left="360"/>
        <w:jc w:val="center"/>
      </w:pPr>
    </w:p>
    <w:p w:rsidR="00A1380B" w:rsidRPr="00BD1018" w:rsidRDefault="00A1380B" w:rsidP="00E41D57">
      <w:pPr>
        <w:spacing w:line="360" w:lineRule="auto"/>
        <w:jc w:val="center"/>
        <w:rPr>
          <w:b/>
          <w:bCs/>
        </w:rPr>
      </w:pPr>
      <w:r w:rsidRPr="00BD1018">
        <w:rPr>
          <w:b/>
          <w:bCs/>
        </w:rPr>
        <w:lastRenderedPageBreak/>
        <w:t>Створення форми з діаграмою</w:t>
      </w:r>
      <w:r w:rsidR="001044D2">
        <w:rPr>
          <w:b/>
          <w:bCs/>
        </w:rPr>
        <w:t xml:space="preserve"> </w:t>
      </w:r>
      <w:r w:rsidR="001044D2" w:rsidRPr="001044D2">
        <w:rPr>
          <w:b/>
        </w:rPr>
        <w:t>Pivot</w:t>
      </w:r>
      <w:r w:rsidR="001044D2" w:rsidRPr="001044D2">
        <w:rPr>
          <w:b/>
          <w:lang w:val="en-US"/>
        </w:rPr>
        <w:t>Chart</w:t>
      </w:r>
    </w:p>
    <w:p w:rsidR="00A1380B" w:rsidRDefault="009C2655" w:rsidP="004861B9">
      <w:pPr>
        <w:numPr>
          <w:ilvl w:val="0"/>
          <w:numId w:val="42"/>
        </w:numPr>
        <w:ind w:left="357"/>
        <w:jc w:val="both"/>
      </w:pPr>
      <w:r>
        <w:t>Створити запит</w:t>
      </w:r>
      <w:r w:rsidR="00A1380B">
        <w:t xml:space="preserve">: “Обсяг дисциплін по циклах”. </w:t>
      </w:r>
    </w:p>
    <w:p w:rsidR="009C2655" w:rsidRPr="009C2655" w:rsidRDefault="00A1380B" w:rsidP="004861B9">
      <w:pPr>
        <w:numPr>
          <w:ilvl w:val="0"/>
          <w:numId w:val="42"/>
        </w:numPr>
        <w:ind w:left="357"/>
      </w:pPr>
      <w:r>
        <w:t>На базі запиту п.</w:t>
      </w:r>
      <w:r w:rsidR="00E41D57">
        <w:t>3</w:t>
      </w:r>
      <w:r w:rsidR="00120DCA">
        <w:t>3</w:t>
      </w:r>
      <w:r>
        <w:t xml:space="preserve"> створити форму з діаграмою з назвою </w:t>
      </w:r>
      <w:proofErr w:type="spellStart"/>
      <w:r w:rsidRPr="009C2655">
        <w:rPr>
          <w:lang w:val="en-US"/>
        </w:rPr>
        <w:t>ChartCYCL</w:t>
      </w:r>
      <w:proofErr w:type="spellEnd"/>
      <w:r>
        <w:t>.</w:t>
      </w:r>
      <w:r w:rsidRPr="009C2655">
        <w:rPr>
          <w:lang w:val="ru-RU"/>
        </w:rPr>
        <w:t xml:space="preserve"> </w:t>
      </w:r>
    </w:p>
    <w:p w:rsidR="009C2655" w:rsidRDefault="004861B9" w:rsidP="00127C93">
      <w:pPr>
        <w:ind w:left="35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0FEBEF" wp14:editId="4BDAF4AF">
            <wp:extent cx="4199138" cy="2618897"/>
            <wp:effectExtent l="19050" t="19050" r="11430" b="101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17172" t="21287" r="1154" b="3570"/>
                    <a:stretch/>
                  </pic:blipFill>
                  <pic:spPr bwMode="auto">
                    <a:xfrm>
                      <a:off x="0" y="0"/>
                      <a:ext cx="4208271" cy="2624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C93" w:rsidRDefault="00127C93" w:rsidP="00127C93">
      <w:pPr>
        <w:spacing w:line="360" w:lineRule="auto"/>
        <w:ind w:left="360"/>
        <w:jc w:val="center"/>
      </w:pPr>
      <w:r>
        <w:t>Рис.8.2</w:t>
      </w:r>
      <w:r>
        <w:rPr>
          <w:lang w:val="ru-RU"/>
        </w:rPr>
        <w:t>6</w:t>
      </w:r>
      <w:r>
        <w:t xml:space="preserve">. Вигляд форми </w:t>
      </w:r>
      <w:r>
        <w:rPr>
          <w:lang w:val="en-US"/>
        </w:rPr>
        <w:t>Pivot</w:t>
      </w:r>
      <w:r>
        <w:rPr>
          <w:lang w:val="en-US"/>
        </w:rPr>
        <w:t>Chart</w:t>
      </w:r>
    </w:p>
    <w:p w:rsidR="00127C93" w:rsidRPr="00127C93" w:rsidRDefault="00127C93" w:rsidP="004861B9">
      <w:pPr>
        <w:ind w:left="357"/>
        <w:rPr>
          <w:lang w:val="ru-RU"/>
        </w:rPr>
      </w:pPr>
    </w:p>
    <w:p w:rsidR="001044D2" w:rsidRDefault="001044D2" w:rsidP="004861B9">
      <w:pPr>
        <w:ind w:left="357"/>
        <w:jc w:val="center"/>
      </w:pPr>
      <w:r w:rsidRPr="009C2655">
        <w:rPr>
          <w:b/>
          <w:bCs/>
        </w:rPr>
        <w:t>Створення кнопк</w:t>
      </w:r>
      <w:r w:rsidRPr="009C2655">
        <w:rPr>
          <w:b/>
          <w:bCs/>
        </w:rPr>
        <w:t>о</w:t>
      </w:r>
      <w:r w:rsidRPr="009C2655">
        <w:rPr>
          <w:b/>
          <w:bCs/>
        </w:rPr>
        <w:t>вої форми</w:t>
      </w:r>
    </w:p>
    <w:p w:rsidR="001044D2" w:rsidRDefault="004861B9" w:rsidP="004861B9">
      <w:pPr>
        <w:numPr>
          <w:ilvl w:val="0"/>
          <w:numId w:val="42"/>
        </w:numPr>
        <w:ind w:left="357"/>
        <w:jc w:val="both"/>
      </w:pPr>
      <w:r>
        <w:t>Створити форму в режимі Конструктор. Вставити кнопку для відкриття форми</w:t>
      </w:r>
      <w:r w:rsidR="00127C93">
        <w:rPr>
          <w:lang w:val="ru-RU"/>
        </w:rPr>
        <w:t xml:space="preserve">, </w:t>
      </w:r>
      <w:r w:rsidR="00127C93" w:rsidRPr="00127C93">
        <w:t>виконання</w:t>
      </w:r>
      <w:r w:rsidR="00127C93">
        <w:rPr>
          <w:lang w:val="ru-RU"/>
        </w:rPr>
        <w:t xml:space="preserve"> </w:t>
      </w:r>
      <w:r w:rsidR="00127C93" w:rsidRPr="00127C93">
        <w:t>запиту</w:t>
      </w:r>
      <w:r>
        <w:t xml:space="preserve"> як н</w:t>
      </w:r>
      <w:r>
        <w:t>а</w:t>
      </w:r>
      <w:r>
        <w:t>ведено в п.15.</w:t>
      </w:r>
    </w:p>
    <w:p w:rsidR="004861B9" w:rsidRDefault="004861B9" w:rsidP="004861B9">
      <w:pPr>
        <w:numPr>
          <w:ilvl w:val="0"/>
          <w:numId w:val="42"/>
        </w:numPr>
        <w:ind w:left="357"/>
        <w:jc w:val="both"/>
      </w:pPr>
      <w:r>
        <w:t>Вкажіть властивості форми</w:t>
      </w:r>
    </w:p>
    <w:p w:rsidR="004861B9" w:rsidRDefault="004861B9" w:rsidP="004861B9">
      <w:pPr>
        <w:ind w:left="357"/>
        <w:jc w:val="both"/>
      </w:pPr>
      <w:r w:rsidRPr="004861B9">
        <w:rPr>
          <w:b/>
        </w:rPr>
        <w:t>Заголовок</w:t>
      </w:r>
      <w:r>
        <w:t xml:space="preserve"> – Головне меню</w:t>
      </w:r>
    </w:p>
    <w:p w:rsidR="004861B9" w:rsidRDefault="004861B9" w:rsidP="004861B9">
      <w:pPr>
        <w:ind w:left="357"/>
        <w:jc w:val="both"/>
        <w:rPr>
          <w:lang w:val="ru-RU"/>
        </w:rPr>
      </w:pPr>
      <w:r w:rsidRPr="004861B9">
        <w:rPr>
          <w:b/>
        </w:rPr>
        <w:t xml:space="preserve">Область </w:t>
      </w:r>
      <w:r w:rsidRPr="004861B9">
        <w:rPr>
          <w:b/>
          <w:lang w:val="ru-RU"/>
        </w:rPr>
        <w:t>выделения</w:t>
      </w:r>
      <w:r>
        <w:rPr>
          <w:lang w:val="ru-RU"/>
        </w:rPr>
        <w:t xml:space="preserve"> – нет</w:t>
      </w:r>
    </w:p>
    <w:p w:rsidR="004861B9" w:rsidRDefault="004861B9" w:rsidP="004861B9">
      <w:pPr>
        <w:ind w:left="357"/>
        <w:jc w:val="both"/>
        <w:rPr>
          <w:lang w:val="ru-RU"/>
        </w:rPr>
      </w:pPr>
      <w:r w:rsidRPr="004861B9">
        <w:rPr>
          <w:b/>
          <w:lang w:val="ru-RU"/>
        </w:rPr>
        <w:t>Кнопки навигации</w:t>
      </w:r>
      <w:r>
        <w:rPr>
          <w:lang w:val="ru-RU"/>
        </w:rPr>
        <w:t xml:space="preserve"> – нет</w:t>
      </w:r>
    </w:p>
    <w:p w:rsidR="004861B9" w:rsidRPr="004861B9" w:rsidRDefault="004861B9" w:rsidP="004861B9">
      <w:pPr>
        <w:ind w:left="357"/>
        <w:jc w:val="both"/>
        <w:rPr>
          <w:lang w:val="ru-RU"/>
        </w:rPr>
      </w:pPr>
      <w:r w:rsidRPr="004861B9">
        <w:rPr>
          <w:b/>
          <w:lang w:val="ru-RU"/>
        </w:rPr>
        <w:t>Полосы прокрутки</w:t>
      </w:r>
      <w:r>
        <w:rPr>
          <w:lang w:val="ru-RU"/>
        </w:rPr>
        <w:t xml:space="preserve"> - отсутствуют</w:t>
      </w:r>
    </w:p>
    <w:p w:rsidR="004861B9" w:rsidRDefault="004861B9" w:rsidP="00127C93">
      <w:pPr>
        <w:spacing w:line="360" w:lineRule="auto"/>
        <w:ind w:left="36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FCEF0B" wp14:editId="0B6B4979">
            <wp:extent cx="4829453" cy="2982897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7605" t="23087" r="3896" b="12268"/>
                    <a:stretch/>
                  </pic:blipFill>
                  <pic:spPr bwMode="auto">
                    <a:xfrm>
                      <a:off x="0" y="0"/>
                      <a:ext cx="4829681" cy="298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C93" w:rsidRPr="00127C93" w:rsidRDefault="00127C93" w:rsidP="00127C93">
      <w:pPr>
        <w:spacing w:line="360" w:lineRule="auto"/>
        <w:ind w:left="360"/>
        <w:jc w:val="center"/>
        <w:rPr>
          <w:lang w:val="en-US"/>
        </w:rPr>
      </w:pPr>
      <w:r>
        <w:t>Рис.8.2</w:t>
      </w:r>
      <w:r>
        <w:rPr>
          <w:lang w:val="ru-RU"/>
        </w:rPr>
        <w:t>7</w:t>
      </w:r>
      <w:r>
        <w:t xml:space="preserve">. </w:t>
      </w:r>
      <w:r w:rsidRPr="00127C93">
        <w:t>Створення</w:t>
      </w:r>
      <w:r>
        <w:rPr>
          <w:lang w:val="ru-RU"/>
        </w:rPr>
        <w:t xml:space="preserve"> </w:t>
      </w:r>
      <w:r w:rsidRPr="00127C93">
        <w:t>кнопково</w:t>
      </w:r>
      <w:r>
        <w:t>ї</w:t>
      </w:r>
      <w:r>
        <w:rPr>
          <w:lang w:val="ru-RU"/>
        </w:rPr>
        <w:t xml:space="preserve"> </w:t>
      </w:r>
      <w:r w:rsidRPr="00127C93">
        <w:t>форми</w:t>
      </w:r>
    </w:p>
    <w:p w:rsidR="00127C93" w:rsidRPr="00127C93" w:rsidRDefault="00127C93" w:rsidP="004861B9">
      <w:pPr>
        <w:spacing w:line="360" w:lineRule="auto"/>
        <w:ind w:left="360"/>
        <w:jc w:val="both"/>
        <w:rPr>
          <w:lang w:val="ru-RU"/>
        </w:rPr>
      </w:pPr>
    </w:p>
    <w:p w:rsidR="001044D2" w:rsidRDefault="00127C93" w:rsidP="0092377D">
      <w:pPr>
        <w:numPr>
          <w:ilvl w:val="0"/>
          <w:numId w:val="42"/>
        </w:numPr>
        <w:spacing w:line="360" w:lineRule="auto"/>
        <w:jc w:val="both"/>
      </w:pPr>
      <w:r>
        <w:t>Вигляд кнопкової форми наведений на рис.8.28.</w:t>
      </w:r>
    </w:p>
    <w:p w:rsidR="00127C93" w:rsidRDefault="00127C93" w:rsidP="00127C93">
      <w:pPr>
        <w:spacing w:line="360" w:lineRule="auto"/>
        <w:ind w:left="360"/>
        <w:jc w:val="center"/>
      </w:pPr>
      <w:r>
        <w:rPr>
          <w:noProof/>
          <w:lang w:val="ru-RU" w:eastAsia="ru-RU"/>
        </w:rPr>
        <w:drawing>
          <wp:inline distT="0" distB="0" distL="0" distR="0" wp14:anchorId="656DA431" wp14:editId="52B708CC">
            <wp:extent cx="5095782" cy="3273839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17172" t="21500"/>
                    <a:stretch/>
                  </pic:blipFill>
                  <pic:spPr bwMode="auto">
                    <a:xfrm>
                      <a:off x="0" y="0"/>
                      <a:ext cx="5096022" cy="327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C93" w:rsidRDefault="00127C93" w:rsidP="00127C93">
      <w:pPr>
        <w:spacing w:line="360" w:lineRule="auto"/>
        <w:ind w:left="360"/>
        <w:jc w:val="center"/>
      </w:pPr>
      <w:r>
        <w:t>Рис.8.28. Кнопкова форма</w:t>
      </w:r>
    </w:p>
    <w:p w:rsidR="00127C93" w:rsidRDefault="00127C93" w:rsidP="0092377D">
      <w:pPr>
        <w:numPr>
          <w:ilvl w:val="0"/>
          <w:numId w:val="42"/>
        </w:numPr>
        <w:spacing w:line="360" w:lineRule="auto"/>
        <w:jc w:val="both"/>
      </w:pPr>
      <w:r>
        <w:t>Закрити базу</w:t>
      </w:r>
    </w:p>
    <w:p w:rsidR="00A1380B" w:rsidRDefault="00A1380B" w:rsidP="0092377D">
      <w:pPr>
        <w:numPr>
          <w:ilvl w:val="0"/>
          <w:numId w:val="42"/>
        </w:numPr>
        <w:spacing w:line="360" w:lineRule="auto"/>
        <w:jc w:val="both"/>
      </w:pPr>
      <w:r>
        <w:t>Кінець роботи.</w:t>
      </w:r>
    </w:p>
    <w:p w:rsidR="00A1380B" w:rsidRDefault="00A1380B" w:rsidP="002A4B12">
      <w:pPr>
        <w:spacing w:line="480" w:lineRule="auto"/>
        <w:ind w:firstLine="708"/>
      </w:pPr>
    </w:p>
    <w:p w:rsidR="00A1380B" w:rsidRDefault="00A1380B">
      <w:pPr>
        <w:spacing w:after="120"/>
        <w:ind w:left="539"/>
        <w:jc w:val="center"/>
        <w:rPr>
          <w:b/>
          <w:sz w:val="28"/>
          <w:szCs w:val="28"/>
        </w:rPr>
      </w:pPr>
    </w:p>
    <w:sectPr w:rsidR="00A1380B" w:rsidSect="00087FE9">
      <w:headerReference w:type="default" r:id="rId45"/>
      <w:footerReference w:type="default" r:id="rId46"/>
      <w:pgSz w:w="12240" w:h="15840"/>
      <w:pgMar w:top="1134" w:right="850" w:bottom="1135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2655" w:rsidRDefault="009C2655">
      <w:r>
        <w:separator/>
      </w:r>
    </w:p>
  </w:endnote>
  <w:endnote w:type="continuationSeparator" w:id="0">
    <w:p w:rsidR="009C2655" w:rsidRDefault="009C2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2655" w:rsidRDefault="009C2655">
    <w:pPr>
      <w:pStyle w:val="a8"/>
    </w:pPr>
    <w:r>
      <w:t>Лабораторна робота 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2655" w:rsidRDefault="009C2655">
      <w:r>
        <w:separator/>
      </w:r>
    </w:p>
  </w:footnote>
  <w:footnote w:type="continuationSeparator" w:id="0">
    <w:p w:rsidR="009C2655" w:rsidRDefault="009C26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2655" w:rsidRDefault="009C2655">
    <w:pPr>
      <w:pStyle w:val="a7"/>
    </w:pPr>
    <w:r>
      <w:tab/>
    </w:r>
    <w:r>
      <w:tab/>
      <w:t>8-</w:t>
    </w: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 w:rsidR="00356D69">
      <w:rPr>
        <w:rStyle w:val="a9"/>
        <w:noProof/>
      </w:rPr>
      <w:t>9</w:t>
    </w:r>
    <w:r>
      <w:rPr>
        <w:rStyle w:val="a9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6" type="#_x0000_t75" style="width:5.6pt;height:8.4pt" o:bullet="t">
        <v:imagedata r:id="rId1" o:title=""/>
      </v:shape>
    </w:pict>
  </w:numPicBullet>
  <w:numPicBullet w:numPicBulletId="1">
    <w:pict>
      <v:shape id="_x0000_i1147" type="#_x0000_t75" style="width:3.5pt;height:11.2pt" o:bullet="t">
        <v:imagedata r:id="rId2" o:title=""/>
      </v:shape>
    </w:pict>
  </w:numPicBullet>
  <w:numPicBullet w:numPicBulletId="2">
    <w:pict>
      <v:shape id="_x0000_i1148" type="#_x0000_t75" style="width:3in;height:3in" o:bullet="t">
        <v:imagedata r:id="rId3" o:title=""/>
      </v:shape>
    </w:pict>
  </w:numPicBullet>
  <w:abstractNum w:abstractNumId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2">
    <w:nsid w:val="00000004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3">
    <w:nsid w:val="00000005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4">
    <w:nsid w:val="01EF57AC"/>
    <w:multiLevelType w:val="hybridMultilevel"/>
    <w:tmpl w:val="44D2AE74"/>
    <w:lvl w:ilvl="0" w:tplc="50E0F7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04A01C3F"/>
    <w:multiLevelType w:val="multilevel"/>
    <w:tmpl w:val="A9661E70"/>
    <w:lvl w:ilvl="0">
      <w:start w:val="1"/>
      <w:numFmt w:val="decimal"/>
      <w:lvlText w:val="%1."/>
      <w:lvlJc w:val="left"/>
      <w:pPr>
        <w:tabs>
          <w:tab w:val="num" w:pos="284"/>
        </w:tabs>
        <w:ind w:left="57" w:firstLine="227"/>
      </w:pPr>
      <w:rPr>
        <w:rFonts w:ascii="Times New Roman" w:hAnsi="Times New Roman" w:hint="default"/>
        <w:b w:val="0"/>
        <w:i w:val="0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">
    <w:nsid w:val="06DA0F58"/>
    <w:multiLevelType w:val="hybridMultilevel"/>
    <w:tmpl w:val="AB30FF2E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7">
    <w:nsid w:val="085E337A"/>
    <w:multiLevelType w:val="multilevel"/>
    <w:tmpl w:val="517EE968"/>
    <w:lvl w:ilvl="0">
      <w:start w:val="2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8">
    <w:nsid w:val="0FB30B1B"/>
    <w:multiLevelType w:val="multilevel"/>
    <w:tmpl w:val="658282DC"/>
    <w:lvl w:ilvl="0">
      <w:start w:val="1"/>
      <w:numFmt w:val="bullet"/>
      <w:lvlText w:val="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PicBulletId w:val="1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2446C6A"/>
    <w:multiLevelType w:val="multilevel"/>
    <w:tmpl w:val="259053C6"/>
    <w:lvl w:ilvl="0">
      <w:start w:val="1"/>
      <w:numFmt w:val="decimal"/>
      <w:lvlText w:val="%1."/>
      <w:lvlJc w:val="left"/>
      <w:pPr>
        <w:tabs>
          <w:tab w:val="num" w:pos="473"/>
        </w:tabs>
        <w:ind w:left="360" w:hanging="247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10">
    <w:nsid w:val="1AD63B76"/>
    <w:multiLevelType w:val="multilevel"/>
    <w:tmpl w:val="0CC2CD76"/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11">
    <w:nsid w:val="1D421177"/>
    <w:multiLevelType w:val="multilevel"/>
    <w:tmpl w:val="44D2A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1D6016A7"/>
    <w:multiLevelType w:val="multilevel"/>
    <w:tmpl w:val="F48C3F7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46D1855"/>
    <w:multiLevelType w:val="hybridMultilevel"/>
    <w:tmpl w:val="79B0F87A"/>
    <w:lvl w:ilvl="0" w:tplc="EB802DFE">
      <w:start w:val="2"/>
      <w:numFmt w:val="bullet"/>
      <w:lvlText w:val="–"/>
      <w:lvlJc w:val="left"/>
      <w:pPr>
        <w:tabs>
          <w:tab w:val="num" w:pos="1609"/>
        </w:tabs>
        <w:ind w:left="1609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4">
    <w:nsid w:val="305328E3"/>
    <w:multiLevelType w:val="singleLevel"/>
    <w:tmpl w:val="725CCD78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</w:abstractNum>
  <w:abstractNum w:abstractNumId="15">
    <w:nsid w:val="30E45B96"/>
    <w:multiLevelType w:val="hybridMultilevel"/>
    <w:tmpl w:val="9ADA45A6"/>
    <w:lvl w:ilvl="0" w:tplc="5BD67C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C94256"/>
    <w:multiLevelType w:val="hybridMultilevel"/>
    <w:tmpl w:val="253278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B3936AA"/>
    <w:multiLevelType w:val="hybridMultilevel"/>
    <w:tmpl w:val="D21C27DE"/>
    <w:lvl w:ilvl="0" w:tplc="0422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8">
    <w:nsid w:val="3CEF4E66"/>
    <w:multiLevelType w:val="hybridMultilevel"/>
    <w:tmpl w:val="AED6ED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FC10674"/>
    <w:multiLevelType w:val="hybridMultilevel"/>
    <w:tmpl w:val="764A5058"/>
    <w:lvl w:ilvl="0" w:tplc="5BD67C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07A5253"/>
    <w:multiLevelType w:val="multilevel"/>
    <w:tmpl w:val="517EE968"/>
    <w:lvl w:ilvl="0">
      <w:start w:val="2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21">
    <w:nsid w:val="446F16A5"/>
    <w:multiLevelType w:val="hybridMultilevel"/>
    <w:tmpl w:val="CF068FF8"/>
    <w:lvl w:ilvl="0" w:tplc="7D406B7E">
      <w:start w:val="1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48D434C9"/>
    <w:multiLevelType w:val="multilevel"/>
    <w:tmpl w:val="26D62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A11307D"/>
    <w:multiLevelType w:val="hybridMultilevel"/>
    <w:tmpl w:val="EB7ECDAC"/>
    <w:lvl w:ilvl="0" w:tplc="3AECE3D2">
      <w:numFmt w:val="bullet"/>
      <w:lvlText w:val="-"/>
      <w:lvlJc w:val="left"/>
      <w:pPr>
        <w:tabs>
          <w:tab w:val="num" w:pos="1110"/>
        </w:tabs>
        <w:ind w:left="1110" w:hanging="39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>
    <w:nsid w:val="4B7D5048"/>
    <w:multiLevelType w:val="multilevel"/>
    <w:tmpl w:val="7D36243E"/>
    <w:lvl w:ilvl="0">
      <w:start w:val="1"/>
      <w:numFmt w:val="decimal"/>
      <w:pStyle w:val="a"/>
      <w:lvlText w:val="%1."/>
      <w:lvlJc w:val="left"/>
      <w:pPr>
        <w:tabs>
          <w:tab w:val="num" w:pos="284"/>
        </w:tabs>
        <w:ind w:left="57" w:firstLine="227"/>
      </w:pPr>
      <w:rPr>
        <w:rFonts w:ascii="Times New Roman" w:hAnsi="Times New Roman"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5">
    <w:nsid w:val="553755DA"/>
    <w:multiLevelType w:val="hybridMultilevel"/>
    <w:tmpl w:val="8A7ACA00"/>
    <w:lvl w:ilvl="0" w:tplc="3AECE3D2">
      <w:numFmt w:val="bullet"/>
      <w:lvlText w:val="-"/>
      <w:lvlJc w:val="left"/>
      <w:pPr>
        <w:tabs>
          <w:tab w:val="num" w:pos="750"/>
        </w:tabs>
        <w:ind w:left="750" w:hanging="39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E2501A1"/>
    <w:multiLevelType w:val="multilevel"/>
    <w:tmpl w:val="38EC1810"/>
    <w:lvl w:ilvl="0">
      <w:start w:val="2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27">
    <w:nsid w:val="5E72129C"/>
    <w:multiLevelType w:val="hybridMultilevel"/>
    <w:tmpl w:val="5ADABD9C"/>
    <w:lvl w:ilvl="0" w:tplc="3D7C50A8">
      <w:start w:val="1"/>
      <w:numFmt w:val="decimal"/>
      <w:lvlText w:val="%1."/>
      <w:lvlJc w:val="left"/>
      <w:pPr>
        <w:tabs>
          <w:tab w:val="num" w:pos="1288"/>
        </w:tabs>
        <w:ind w:left="1288" w:hanging="360"/>
      </w:pPr>
      <w:rPr>
        <w:rFonts w:cs="Times New Roman"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>
    <w:nsid w:val="623544DE"/>
    <w:multiLevelType w:val="hybridMultilevel"/>
    <w:tmpl w:val="87067F72"/>
    <w:lvl w:ilvl="0" w:tplc="5BD67C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34A4858"/>
    <w:multiLevelType w:val="multilevel"/>
    <w:tmpl w:val="993047DA"/>
    <w:lvl w:ilvl="0">
      <w:start w:val="8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160"/>
        </w:tabs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800"/>
      </w:pPr>
      <w:rPr>
        <w:rFonts w:cs="Times New Roman" w:hint="default"/>
      </w:rPr>
    </w:lvl>
  </w:abstractNum>
  <w:abstractNum w:abstractNumId="30">
    <w:nsid w:val="68251AE5"/>
    <w:multiLevelType w:val="multilevel"/>
    <w:tmpl w:val="0CC2CD76"/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31">
    <w:nsid w:val="6A3D694D"/>
    <w:multiLevelType w:val="hybridMultilevel"/>
    <w:tmpl w:val="FD24F600"/>
    <w:lvl w:ilvl="0" w:tplc="5BD67C4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6D8D0E16"/>
    <w:multiLevelType w:val="hybridMultilevel"/>
    <w:tmpl w:val="A4E6A0B0"/>
    <w:lvl w:ilvl="0" w:tplc="FFDEA5B6">
      <w:start w:val="1"/>
      <w:numFmt w:val="decimal"/>
      <w:lvlText w:val="%1."/>
      <w:lvlJc w:val="left"/>
      <w:pPr>
        <w:tabs>
          <w:tab w:val="num" w:pos="1335"/>
        </w:tabs>
        <w:ind w:left="1335" w:hanging="795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cs="Times New Roman"/>
      </w:rPr>
    </w:lvl>
  </w:abstractNum>
  <w:abstractNum w:abstractNumId="33">
    <w:nsid w:val="6E894B3B"/>
    <w:multiLevelType w:val="hybridMultilevel"/>
    <w:tmpl w:val="A6B859A6"/>
    <w:lvl w:ilvl="0" w:tplc="3AECE3D2">
      <w:numFmt w:val="bullet"/>
      <w:lvlText w:val="-"/>
      <w:lvlJc w:val="left"/>
      <w:pPr>
        <w:tabs>
          <w:tab w:val="num" w:pos="750"/>
        </w:tabs>
        <w:ind w:left="750" w:hanging="39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EC11F11"/>
    <w:multiLevelType w:val="hybridMultilevel"/>
    <w:tmpl w:val="F48C3F7A"/>
    <w:lvl w:ilvl="0" w:tplc="AAA633F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EF167C3"/>
    <w:multiLevelType w:val="multilevel"/>
    <w:tmpl w:val="5ADABD9C"/>
    <w:lvl w:ilvl="0">
      <w:start w:val="1"/>
      <w:numFmt w:val="decimal"/>
      <w:lvlText w:val="%1."/>
      <w:lvlJc w:val="left"/>
      <w:pPr>
        <w:tabs>
          <w:tab w:val="num" w:pos="1288"/>
        </w:tabs>
        <w:ind w:left="1288" w:hanging="360"/>
      </w:pPr>
      <w:rPr>
        <w:rFonts w:cs="Times New Roman" w:hint="default"/>
        <w:b/>
        <w:i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>
    <w:nsid w:val="711047AC"/>
    <w:multiLevelType w:val="multilevel"/>
    <w:tmpl w:val="C8B6766A"/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37">
    <w:nsid w:val="744E3281"/>
    <w:multiLevelType w:val="multilevel"/>
    <w:tmpl w:val="38EC1810"/>
    <w:lvl w:ilvl="0">
      <w:start w:val="2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38">
    <w:nsid w:val="758B1A12"/>
    <w:multiLevelType w:val="hybridMultilevel"/>
    <w:tmpl w:val="BC9C57DC"/>
    <w:lvl w:ilvl="0" w:tplc="5BD67C4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>
    <w:nsid w:val="761012F1"/>
    <w:multiLevelType w:val="multilevel"/>
    <w:tmpl w:val="BD0AAA6E"/>
    <w:lvl w:ilvl="0">
      <w:start w:val="12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40">
    <w:nsid w:val="779A209F"/>
    <w:multiLevelType w:val="multilevel"/>
    <w:tmpl w:val="8B1C5A2A"/>
    <w:lvl w:ilvl="0">
      <w:start w:val="13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41">
    <w:nsid w:val="79F32DB2"/>
    <w:multiLevelType w:val="hybridMultilevel"/>
    <w:tmpl w:val="976A2A78"/>
    <w:lvl w:ilvl="0" w:tplc="FFDEA5B6">
      <w:start w:val="1"/>
      <w:numFmt w:val="decimal"/>
      <w:lvlText w:val="%1."/>
      <w:lvlJc w:val="left"/>
      <w:pPr>
        <w:tabs>
          <w:tab w:val="num" w:pos="1875"/>
        </w:tabs>
        <w:ind w:left="1875" w:hanging="795"/>
      </w:pPr>
      <w:rPr>
        <w:rFonts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42">
    <w:nsid w:val="7F721569"/>
    <w:multiLevelType w:val="hybridMultilevel"/>
    <w:tmpl w:val="31642792"/>
    <w:lvl w:ilvl="0" w:tplc="77F21E46">
      <w:start w:val="1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3"/>
  </w:num>
  <w:num w:numId="2">
    <w:abstractNumId w:val="17"/>
  </w:num>
  <w:num w:numId="3">
    <w:abstractNumId w:val="32"/>
  </w:num>
  <w:num w:numId="4">
    <w:abstractNumId w:val="41"/>
  </w:num>
  <w:num w:numId="5">
    <w:abstractNumId w:val="14"/>
  </w:num>
  <w:num w:numId="6">
    <w:abstractNumId w:val="28"/>
  </w:num>
  <w:num w:numId="7">
    <w:abstractNumId w:val="34"/>
  </w:num>
  <w:num w:numId="8">
    <w:abstractNumId w:val="12"/>
  </w:num>
  <w:num w:numId="9">
    <w:abstractNumId w:val="15"/>
  </w:num>
  <w:num w:numId="10">
    <w:abstractNumId w:val="19"/>
  </w:num>
  <w:num w:numId="11">
    <w:abstractNumId w:val="25"/>
  </w:num>
  <w:num w:numId="12">
    <w:abstractNumId w:val="33"/>
  </w:num>
  <w:num w:numId="13">
    <w:abstractNumId w:val="23"/>
  </w:num>
  <w:num w:numId="14">
    <w:abstractNumId w:val="31"/>
  </w:num>
  <w:num w:numId="15">
    <w:abstractNumId w:val="38"/>
  </w:num>
  <w:num w:numId="16">
    <w:abstractNumId w:val="9"/>
  </w:num>
  <w:num w:numId="17">
    <w:abstractNumId w:val="4"/>
  </w:num>
  <w:num w:numId="18">
    <w:abstractNumId w:val="11"/>
  </w:num>
  <w:num w:numId="19">
    <w:abstractNumId w:val="21"/>
  </w:num>
  <w:num w:numId="20">
    <w:abstractNumId w:val="27"/>
  </w:num>
  <w:num w:numId="21">
    <w:abstractNumId w:val="35"/>
  </w:num>
  <w:num w:numId="22">
    <w:abstractNumId w:val="42"/>
  </w:num>
  <w:num w:numId="23">
    <w:abstractNumId w:val="29"/>
  </w:num>
  <w:num w:numId="24">
    <w:abstractNumId w:val="16"/>
  </w:num>
  <w:num w:numId="25">
    <w:abstractNumId w:val="8"/>
  </w:num>
  <w:num w:numId="26">
    <w:abstractNumId w:val="18"/>
  </w:num>
  <w:num w:numId="27">
    <w:abstractNumId w:val="0"/>
    <w:lvlOverride w:ilvl="0">
      <w:startOverride w:val="1"/>
      <w:lvl w:ilvl="0">
        <w:start w:val="1"/>
        <w:numFmt w:val="decimal"/>
        <w:lvlText w:val="%1."/>
        <w:lvlJc w:val="left"/>
        <w:rPr>
          <w:rFonts w:cs="Times New Roman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  <w:rPr>
          <w:rFonts w:cs="Times New Roman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"/>
        <w:lvlJc w:val="left"/>
        <w:rPr>
          <w:rFonts w:cs="Times New Roman"/>
        </w:rPr>
      </w:lvl>
    </w:lvlOverride>
    <w:lvlOverride w:ilvl="4">
      <w:startOverride w:val="1"/>
      <w:lvl w:ilvl="4">
        <w:start w:val="1"/>
        <w:numFmt w:val="decimal"/>
        <w:lvlText w:val=""/>
        <w:lvlJc w:val="left"/>
        <w:rPr>
          <w:rFonts w:cs="Times New Roman"/>
        </w:rPr>
      </w:lvl>
    </w:lvlOverride>
    <w:lvlOverride w:ilvl="5">
      <w:startOverride w:val="1"/>
      <w:lvl w:ilvl="5">
        <w:start w:val="1"/>
        <w:numFmt w:val="decimal"/>
        <w:lvlText w:val=""/>
        <w:lvlJc w:val="left"/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"/>
        <w:lvlJc w:val="left"/>
        <w:rPr>
          <w:rFonts w:cs="Times New Roman"/>
        </w:rPr>
      </w:lvl>
    </w:lvlOverride>
    <w:lvlOverride w:ilvl="7">
      <w:startOverride w:val="1"/>
      <w:lvl w:ilvl="7">
        <w:start w:val="1"/>
        <w:numFmt w:val="decimal"/>
        <w:lvlText w:val=""/>
        <w:lvlJc w:val="left"/>
        <w:rPr>
          <w:rFonts w:cs="Times New Roman"/>
        </w:rPr>
      </w:lvl>
    </w:lvlOverride>
  </w:num>
  <w:num w:numId="28">
    <w:abstractNumId w:val="1"/>
    <w:lvlOverride w:ilvl="0">
      <w:startOverride w:val="1"/>
      <w:lvl w:ilvl="0">
        <w:start w:val="1"/>
        <w:numFmt w:val="decimal"/>
        <w:lvlText w:val="%1."/>
        <w:lvlJc w:val="left"/>
        <w:rPr>
          <w:rFonts w:cs="Times New Roman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  <w:rPr>
          <w:rFonts w:cs="Times New Roman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"/>
        <w:lvlJc w:val="left"/>
        <w:rPr>
          <w:rFonts w:cs="Times New Roman"/>
        </w:rPr>
      </w:lvl>
    </w:lvlOverride>
    <w:lvlOverride w:ilvl="4">
      <w:startOverride w:val="1"/>
      <w:lvl w:ilvl="4">
        <w:start w:val="1"/>
        <w:numFmt w:val="decimal"/>
        <w:lvlText w:val=""/>
        <w:lvlJc w:val="left"/>
        <w:rPr>
          <w:rFonts w:cs="Times New Roman"/>
        </w:rPr>
      </w:lvl>
    </w:lvlOverride>
    <w:lvlOverride w:ilvl="5">
      <w:startOverride w:val="1"/>
      <w:lvl w:ilvl="5">
        <w:start w:val="1"/>
        <w:numFmt w:val="decimal"/>
        <w:lvlText w:val=""/>
        <w:lvlJc w:val="left"/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"/>
        <w:lvlJc w:val="left"/>
        <w:rPr>
          <w:rFonts w:cs="Times New Roman"/>
        </w:rPr>
      </w:lvl>
    </w:lvlOverride>
    <w:lvlOverride w:ilvl="7">
      <w:startOverride w:val="1"/>
      <w:lvl w:ilvl="7">
        <w:start w:val="1"/>
        <w:numFmt w:val="decimal"/>
        <w:lvlText w:val=""/>
        <w:lvlJc w:val="left"/>
        <w:rPr>
          <w:rFonts w:cs="Times New Roman"/>
        </w:rPr>
      </w:lvl>
    </w:lvlOverride>
  </w:num>
  <w:num w:numId="29">
    <w:abstractNumId w:val="2"/>
    <w:lvlOverride w:ilvl="0">
      <w:startOverride w:val="1"/>
      <w:lvl w:ilvl="0">
        <w:start w:val="1"/>
        <w:numFmt w:val="decimal"/>
        <w:lvlText w:val="%1."/>
        <w:lvlJc w:val="left"/>
        <w:rPr>
          <w:rFonts w:cs="Times New Roman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  <w:rPr>
          <w:rFonts w:cs="Times New Roman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"/>
        <w:lvlJc w:val="left"/>
        <w:rPr>
          <w:rFonts w:cs="Times New Roman"/>
        </w:rPr>
      </w:lvl>
    </w:lvlOverride>
    <w:lvlOverride w:ilvl="4">
      <w:startOverride w:val="1"/>
      <w:lvl w:ilvl="4">
        <w:start w:val="1"/>
        <w:numFmt w:val="decimal"/>
        <w:lvlText w:val=""/>
        <w:lvlJc w:val="left"/>
        <w:rPr>
          <w:rFonts w:cs="Times New Roman"/>
        </w:rPr>
      </w:lvl>
    </w:lvlOverride>
    <w:lvlOverride w:ilvl="5">
      <w:startOverride w:val="1"/>
      <w:lvl w:ilvl="5">
        <w:start w:val="1"/>
        <w:numFmt w:val="decimal"/>
        <w:lvlText w:val=""/>
        <w:lvlJc w:val="left"/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"/>
        <w:lvlJc w:val="left"/>
        <w:rPr>
          <w:rFonts w:cs="Times New Roman"/>
        </w:rPr>
      </w:lvl>
    </w:lvlOverride>
    <w:lvlOverride w:ilvl="7">
      <w:startOverride w:val="1"/>
      <w:lvl w:ilvl="7">
        <w:start w:val="1"/>
        <w:numFmt w:val="decimal"/>
        <w:lvlText w:val=""/>
        <w:lvlJc w:val="left"/>
        <w:rPr>
          <w:rFonts w:cs="Times New Roman"/>
        </w:rPr>
      </w:lvl>
    </w:lvlOverride>
  </w:num>
  <w:num w:numId="30">
    <w:abstractNumId w:val="3"/>
    <w:lvlOverride w:ilvl="0">
      <w:startOverride w:val="1"/>
      <w:lvl w:ilvl="0">
        <w:start w:val="1"/>
        <w:numFmt w:val="decimal"/>
        <w:lvlText w:val="%1."/>
        <w:lvlJc w:val="left"/>
        <w:rPr>
          <w:rFonts w:cs="Times New Roman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  <w:rPr>
          <w:rFonts w:cs="Times New Roman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"/>
        <w:lvlJc w:val="left"/>
        <w:rPr>
          <w:rFonts w:cs="Times New Roman"/>
        </w:rPr>
      </w:lvl>
    </w:lvlOverride>
    <w:lvlOverride w:ilvl="4">
      <w:startOverride w:val="1"/>
      <w:lvl w:ilvl="4">
        <w:start w:val="1"/>
        <w:numFmt w:val="decimal"/>
        <w:lvlText w:val=""/>
        <w:lvlJc w:val="left"/>
        <w:rPr>
          <w:rFonts w:cs="Times New Roman"/>
        </w:rPr>
      </w:lvl>
    </w:lvlOverride>
    <w:lvlOverride w:ilvl="5">
      <w:startOverride w:val="1"/>
      <w:lvl w:ilvl="5">
        <w:start w:val="1"/>
        <w:numFmt w:val="decimal"/>
        <w:lvlText w:val=""/>
        <w:lvlJc w:val="left"/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"/>
        <w:lvlJc w:val="left"/>
        <w:rPr>
          <w:rFonts w:cs="Times New Roman"/>
        </w:rPr>
      </w:lvl>
    </w:lvlOverride>
    <w:lvlOverride w:ilvl="7">
      <w:startOverride w:val="1"/>
      <w:lvl w:ilvl="7">
        <w:start w:val="1"/>
        <w:numFmt w:val="decimal"/>
        <w:lvlText w:val=""/>
        <w:lvlJc w:val="left"/>
        <w:rPr>
          <w:rFonts w:cs="Times New Roman"/>
        </w:rPr>
      </w:lvl>
    </w:lvlOverride>
  </w:num>
  <w:num w:numId="31">
    <w:abstractNumId w:val="6"/>
  </w:num>
  <w:num w:numId="32">
    <w:abstractNumId w:val="24"/>
  </w:num>
  <w:num w:numId="33">
    <w:abstractNumId w:val="22"/>
  </w:num>
  <w:num w:numId="34">
    <w:abstractNumId w:val="30"/>
  </w:num>
  <w:num w:numId="35">
    <w:abstractNumId w:val="5"/>
  </w:num>
  <w:num w:numId="36">
    <w:abstractNumId w:val="7"/>
  </w:num>
  <w:num w:numId="37">
    <w:abstractNumId w:val="10"/>
  </w:num>
  <w:num w:numId="38">
    <w:abstractNumId w:val="36"/>
  </w:num>
  <w:num w:numId="39">
    <w:abstractNumId w:val="40"/>
  </w:num>
  <w:num w:numId="40">
    <w:abstractNumId w:val="39"/>
  </w:num>
  <w:num w:numId="41">
    <w:abstractNumId w:val="20"/>
  </w:num>
  <w:num w:numId="42">
    <w:abstractNumId w:val="37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07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rawingGridHorizontalSpacing w:val="284"/>
  <w:drawingGridVerticalSpacing w:val="28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B0C"/>
    <w:rsid w:val="000331F4"/>
    <w:rsid w:val="000535CD"/>
    <w:rsid w:val="0006423F"/>
    <w:rsid w:val="00087FE9"/>
    <w:rsid w:val="000A29A9"/>
    <w:rsid w:val="000E323A"/>
    <w:rsid w:val="00101A7C"/>
    <w:rsid w:val="001044D2"/>
    <w:rsid w:val="00120DCA"/>
    <w:rsid w:val="00127C93"/>
    <w:rsid w:val="0015680F"/>
    <w:rsid w:val="00161DB1"/>
    <w:rsid w:val="001622ED"/>
    <w:rsid w:val="00181377"/>
    <w:rsid w:val="001974F6"/>
    <w:rsid w:val="001E34CB"/>
    <w:rsid w:val="001F4145"/>
    <w:rsid w:val="00226E2C"/>
    <w:rsid w:val="00243FCC"/>
    <w:rsid w:val="002461E6"/>
    <w:rsid w:val="002A4B12"/>
    <w:rsid w:val="002B7873"/>
    <w:rsid w:val="002D3175"/>
    <w:rsid w:val="002E4136"/>
    <w:rsid w:val="002E4516"/>
    <w:rsid w:val="002F72F4"/>
    <w:rsid w:val="00313613"/>
    <w:rsid w:val="00351DFE"/>
    <w:rsid w:val="00356D69"/>
    <w:rsid w:val="00370D60"/>
    <w:rsid w:val="00385151"/>
    <w:rsid w:val="00393D6A"/>
    <w:rsid w:val="003A216F"/>
    <w:rsid w:val="003A7054"/>
    <w:rsid w:val="003B77B4"/>
    <w:rsid w:val="003C1414"/>
    <w:rsid w:val="003E220B"/>
    <w:rsid w:val="00402CA6"/>
    <w:rsid w:val="00462C20"/>
    <w:rsid w:val="004861B9"/>
    <w:rsid w:val="004B28CA"/>
    <w:rsid w:val="004D3D50"/>
    <w:rsid w:val="004F4827"/>
    <w:rsid w:val="00525332"/>
    <w:rsid w:val="00544252"/>
    <w:rsid w:val="005F4D16"/>
    <w:rsid w:val="00640DEE"/>
    <w:rsid w:val="006B0349"/>
    <w:rsid w:val="006C4BAF"/>
    <w:rsid w:val="006E4A44"/>
    <w:rsid w:val="006E7BBB"/>
    <w:rsid w:val="007045AC"/>
    <w:rsid w:val="007056D8"/>
    <w:rsid w:val="00715B76"/>
    <w:rsid w:val="00736B0C"/>
    <w:rsid w:val="00767CA6"/>
    <w:rsid w:val="00797590"/>
    <w:rsid w:val="007F2ADF"/>
    <w:rsid w:val="008757D6"/>
    <w:rsid w:val="00881B91"/>
    <w:rsid w:val="00891F12"/>
    <w:rsid w:val="008C165D"/>
    <w:rsid w:val="0092377D"/>
    <w:rsid w:val="009622BF"/>
    <w:rsid w:val="00970055"/>
    <w:rsid w:val="00975ED6"/>
    <w:rsid w:val="00977A82"/>
    <w:rsid w:val="009872A8"/>
    <w:rsid w:val="009A0F56"/>
    <w:rsid w:val="009C2655"/>
    <w:rsid w:val="009D1112"/>
    <w:rsid w:val="00A016DD"/>
    <w:rsid w:val="00A1380B"/>
    <w:rsid w:val="00A963A2"/>
    <w:rsid w:val="00AC668C"/>
    <w:rsid w:val="00AE44AC"/>
    <w:rsid w:val="00AF1463"/>
    <w:rsid w:val="00B5072E"/>
    <w:rsid w:val="00B76A0A"/>
    <w:rsid w:val="00BC7B6C"/>
    <w:rsid w:val="00BD1018"/>
    <w:rsid w:val="00BE00D2"/>
    <w:rsid w:val="00BE165F"/>
    <w:rsid w:val="00BF703C"/>
    <w:rsid w:val="00C52066"/>
    <w:rsid w:val="00CC1D4D"/>
    <w:rsid w:val="00CD196E"/>
    <w:rsid w:val="00D20010"/>
    <w:rsid w:val="00D27902"/>
    <w:rsid w:val="00D705EB"/>
    <w:rsid w:val="00DA323E"/>
    <w:rsid w:val="00E332B5"/>
    <w:rsid w:val="00E41D57"/>
    <w:rsid w:val="00E56297"/>
    <w:rsid w:val="00EA22D4"/>
    <w:rsid w:val="00EE3362"/>
    <w:rsid w:val="00F40989"/>
    <w:rsid w:val="00F444F0"/>
    <w:rsid w:val="00F7647B"/>
    <w:rsid w:val="00F848BC"/>
    <w:rsid w:val="00F9337B"/>
    <w:rsid w:val="00FB60BE"/>
    <w:rsid w:val="00FB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martTagType w:namespaceuri="urn:schemas-microsoft-com:office:smarttags" w:name="City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qFormat="1"/>
    <w:lsdException w:name="heading 5" w:lock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qFormat="1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locked="1"/>
    <w:lsdException w:name="Strong" w:locked="1" w:qFormat="1"/>
    <w:lsdException w:name="Emphasis" w:locked="1" w:qFormat="1"/>
    <w:lsdException w:name="Normal (Web)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544252"/>
    <w:rPr>
      <w:sz w:val="24"/>
      <w:szCs w:val="24"/>
      <w:lang w:val="uk-UA"/>
    </w:rPr>
  </w:style>
  <w:style w:type="paragraph" w:styleId="1">
    <w:name w:val="heading 1"/>
    <w:basedOn w:val="a0"/>
    <w:next w:val="a0"/>
    <w:qFormat/>
    <w:rsid w:val="004F4827"/>
    <w:pPr>
      <w:keepNext/>
      <w:outlineLvl w:val="0"/>
    </w:pPr>
    <w:rPr>
      <w:bCs/>
      <w:i/>
      <w:lang w:val="en-GB"/>
    </w:rPr>
  </w:style>
  <w:style w:type="paragraph" w:styleId="4">
    <w:name w:val="heading 4"/>
    <w:basedOn w:val="a0"/>
    <w:next w:val="a0"/>
    <w:qFormat/>
    <w:rsid w:val="004F482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rsid w:val="004F482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9">
    <w:name w:val="heading 9"/>
    <w:basedOn w:val="a0"/>
    <w:next w:val="a0"/>
    <w:qFormat/>
    <w:rsid w:val="004F4827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4F4827"/>
    <w:pPr>
      <w:ind w:left="900"/>
      <w:jc w:val="both"/>
    </w:pPr>
  </w:style>
  <w:style w:type="paragraph" w:styleId="2">
    <w:name w:val="Body Text 2"/>
    <w:basedOn w:val="a0"/>
    <w:rsid w:val="004F4827"/>
    <w:pPr>
      <w:spacing w:after="120" w:line="480" w:lineRule="auto"/>
    </w:pPr>
  </w:style>
  <w:style w:type="paragraph" w:styleId="a5">
    <w:name w:val="Balloon Text"/>
    <w:basedOn w:val="a0"/>
    <w:link w:val="a6"/>
    <w:rsid w:val="001E34CB"/>
    <w:rPr>
      <w:rFonts w:ascii="Tahoma" w:hAnsi="Tahoma" w:cs="Tahoma"/>
      <w:sz w:val="16"/>
      <w:szCs w:val="16"/>
    </w:rPr>
  </w:style>
  <w:style w:type="paragraph" w:styleId="a7">
    <w:name w:val="header"/>
    <w:basedOn w:val="a0"/>
    <w:rsid w:val="004F4827"/>
    <w:pPr>
      <w:tabs>
        <w:tab w:val="center" w:pos="4677"/>
        <w:tab w:val="right" w:pos="9355"/>
      </w:tabs>
    </w:pPr>
  </w:style>
  <w:style w:type="paragraph" w:styleId="a8">
    <w:name w:val="footer"/>
    <w:basedOn w:val="a0"/>
    <w:rsid w:val="004F4827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4F4827"/>
    <w:rPr>
      <w:rFonts w:cs="Times New Roman"/>
    </w:rPr>
  </w:style>
  <w:style w:type="character" w:customStyle="1" w:styleId="a6">
    <w:name w:val="Текст выноски Знак"/>
    <w:basedOn w:val="a1"/>
    <w:link w:val="a5"/>
    <w:locked/>
    <w:rsid w:val="001E34CB"/>
    <w:rPr>
      <w:rFonts w:ascii="Tahoma" w:hAnsi="Tahoma" w:cs="Tahoma"/>
      <w:sz w:val="16"/>
      <w:szCs w:val="16"/>
      <w:lang w:val="uk-UA" w:eastAsia="en-US"/>
    </w:rPr>
  </w:style>
  <w:style w:type="paragraph" w:customStyle="1" w:styleId="10">
    <w:name w:val="Абзац списка1"/>
    <w:basedOn w:val="a0"/>
    <w:rsid w:val="003A7054"/>
    <w:pPr>
      <w:ind w:left="720"/>
      <w:contextualSpacing/>
    </w:pPr>
  </w:style>
  <w:style w:type="paragraph" w:customStyle="1" w:styleId="H2">
    <w:name w:val="H2"/>
    <w:basedOn w:val="a0"/>
    <w:next w:val="a0"/>
    <w:rsid w:val="002F72F4"/>
    <w:pPr>
      <w:keepNext/>
      <w:autoSpaceDE w:val="0"/>
      <w:autoSpaceDN w:val="0"/>
      <w:adjustRightInd w:val="0"/>
      <w:spacing w:before="100" w:after="100"/>
      <w:outlineLvl w:val="2"/>
    </w:pPr>
    <w:rPr>
      <w:b/>
      <w:bCs/>
      <w:sz w:val="36"/>
      <w:szCs w:val="36"/>
      <w:lang w:eastAsia="ru-RU"/>
    </w:rPr>
  </w:style>
  <w:style w:type="character" w:styleId="aa">
    <w:name w:val="Hyperlink"/>
    <w:basedOn w:val="a1"/>
    <w:rsid w:val="002F72F4"/>
    <w:rPr>
      <w:rFonts w:cs="Times New Roman"/>
      <w:color w:val="0000FF"/>
      <w:u w:val="single"/>
    </w:rPr>
  </w:style>
  <w:style w:type="paragraph" w:styleId="ab">
    <w:name w:val="Normal (Web)"/>
    <w:basedOn w:val="a0"/>
    <w:rsid w:val="00EE3362"/>
    <w:pPr>
      <w:spacing w:before="100" w:beforeAutospacing="1" w:after="100" w:afterAutospacing="1"/>
    </w:pPr>
    <w:rPr>
      <w:lang w:val="ru-RU" w:eastAsia="ru-RU"/>
    </w:rPr>
  </w:style>
  <w:style w:type="paragraph" w:customStyle="1" w:styleId="a">
    <w:name w:val="Документ"/>
    <w:basedOn w:val="a0"/>
    <w:rsid w:val="004B28CA"/>
    <w:pPr>
      <w:numPr>
        <w:numId w:val="32"/>
      </w:numPr>
    </w:pPr>
  </w:style>
  <w:style w:type="paragraph" w:styleId="ac">
    <w:name w:val="List Paragraph"/>
    <w:basedOn w:val="a0"/>
    <w:uiPriority w:val="34"/>
    <w:qFormat/>
    <w:rsid w:val="0054425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qFormat="1"/>
    <w:lsdException w:name="heading 5" w:lock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qFormat="1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locked="1"/>
    <w:lsdException w:name="Strong" w:locked="1" w:qFormat="1"/>
    <w:lsdException w:name="Emphasis" w:locked="1" w:qFormat="1"/>
    <w:lsdException w:name="Normal (Web)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544252"/>
    <w:rPr>
      <w:sz w:val="24"/>
      <w:szCs w:val="24"/>
      <w:lang w:val="uk-UA"/>
    </w:rPr>
  </w:style>
  <w:style w:type="paragraph" w:styleId="1">
    <w:name w:val="heading 1"/>
    <w:basedOn w:val="a0"/>
    <w:next w:val="a0"/>
    <w:qFormat/>
    <w:rsid w:val="004F4827"/>
    <w:pPr>
      <w:keepNext/>
      <w:outlineLvl w:val="0"/>
    </w:pPr>
    <w:rPr>
      <w:bCs/>
      <w:i/>
      <w:lang w:val="en-GB"/>
    </w:rPr>
  </w:style>
  <w:style w:type="paragraph" w:styleId="4">
    <w:name w:val="heading 4"/>
    <w:basedOn w:val="a0"/>
    <w:next w:val="a0"/>
    <w:qFormat/>
    <w:rsid w:val="004F482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rsid w:val="004F482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9">
    <w:name w:val="heading 9"/>
    <w:basedOn w:val="a0"/>
    <w:next w:val="a0"/>
    <w:qFormat/>
    <w:rsid w:val="004F4827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4F4827"/>
    <w:pPr>
      <w:ind w:left="900"/>
      <w:jc w:val="both"/>
    </w:pPr>
  </w:style>
  <w:style w:type="paragraph" w:styleId="2">
    <w:name w:val="Body Text 2"/>
    <w:basedOn w:val="a0"/>
    <w:rsid w:val="004F4827"/>
    <w:pPr>
      <w:spacing w:after="120" w:line="480" w:lineRule="auto"/>
    </w:pPr>
  </w:style>
  <w:style w:type="paragraph" w:styleId="a5">
    <w:name w:val="Balloon Text"/>
    <w:basedOn w:val="a0"/>
    <w:link w:val="a6"/>
    <w:rsid w:val="001E34CB"/>
    <w:rPr>
      <w:rFonts w:ascii="Tahoma" w:hAnsi="Tahoma" w:cs="Tahoma"/>
      <w:sz w:val="16"/>
      <w:szCs w:val="16"/>
    </w:rPr>
  </w:style>
  <w:style w:type="paragraph" w:styleId="a7">
    <w:name w:val="header"/>
    <w:basedOn w:val="a0"/>
    <w:rsid w:val="004F4827"/>
    <w:pPr>
      <w:tabs>
        <w:tab w:val="center" w:pos="4677"/>
        <w:tab w:val="right" w:pos="9355"/>
      </w:tabs>
    </w:pPr>
  </w:style>
  <w:style w:type="paragraph" w:styleId="a8">
    <w:name w:val="footer"/>
    <w:basedOn w:val="a0"/>
    <w:rsid w:val="004F4827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4F4827"/>
    <w:rPr>
      <w:rFonts w:cs="Times New Roman"/>
    </w:rPr>
  </w:style>
  <w:style w:type="character" w:customStyle="1" w:styleId="a6">
    <w:name w:val="Текст выноски Знак"/>
    <w:basedOn w:val="a1"/>
    <w:link w:val="a5"/>
    <w:locked/>
    <w:rsid w:val="001E34CB"/>
    <w:rPr>
      <w:rFonts w:ascii="Tahoma" w:hAnsi="Tahoma" w:cs="Tahoma"/>
      <w:sz w:val="16"/>
      <w:szCs w:val="16"/>
      <w:lang w:val="uk-UA" w:eastAsia="en-US"/>
    </w:rPr>
  </w:style>
  <w:style w:type="paragraph" w:customStyle="1" w:styleId="10">
    <w:name w:val="Абзац списка1"/>
    <w:basedOn w:val="a0"/>
    <w:rsid w:val="003A7054"/>
    <w:pPr>
      <w:ind w:left="720"/>
      <w:contextualSpacing/>
    </w:pPr>
  </w:style>
  <w:style w:type="paragraph" w:customStyle="1" w:styleId="H2">
    <w:name w:val="H2"/>
    <w:basedOn w:val="a0"/>
    <w:next w:val="a0"/>
    <w:rsid w:val="002F72F4"/>
    <w:pPr>
      <w:keepNext/>
      <w:autoSpaceDE w:val="0"/>
      <w:autoSpaceDN w:val="0"/>
      <w:adjustRightInd w:val="0"/>
      <w:spacing w:before="100" w:after="100"/>
      <w:outlineLvl w:val="2"/>
    </w:pPr>
    <w:rPr>
      <w:b/>
      <w:bCs/>
      <w:sz w:val="36"/>
      <w:szCs w:val="36"/>
      <w:lang w:eastAsia="ru-RU"/>
    </w:rPr>
  </w:style>
  <w:style w:type="character" w:styleId="aa">
    <w:name w:val="Hyperlink"/>
    <w:basedOn w:val="a1"/>
    <w:rsid w:val="002F72F4"/>
    <w:rPr>
      <w:rFonts w:cs="Times New Roman"/>
      <w:color w:val="0000FF"/>
      <w:u w:val="single"/>
    </w:rPr>
  </w:style>
  <w:style w:type="paragraph" w:styleId="ab">
    <w:name w:val="Normal (Web)"/>
    <w:basedOn w:val="a0"/>
    <w:rsid w:val="00EE3362"/>
    <w:pPr>
      <w:spacing w:before="100" w:beforeAutospacing="1" w:after="100" w:afterAutospacing="1"/>
    </w:pPr>
    <w:rPr>
      <w:lang w:val="ru-RU" w:eastAsia="ru-RU"/>
    </w:rPr>
  </w:style>
  <w:style w:type="paragraph" w:customStyle="1" w:styleId="a">
    <w:name w:val="Документ"/>
    <w:basedOn w:val="a0"/>
    <w:rsid w:val="004B28CA"/>
    <w:pPr>
      <w:numPr>
        <w:numId w:val="32"/>
      </w:numPr>
    </w:pPr>
  </w:style>
  <w:style w:type="paragraph" w:styleId="ac">
    <w:name w:val="List Paragraph"/>
    <w:basedOn w:val="a0"/>
    <w:uiPriority w:val="34"/>
    <w:qFormat/>
    <w:rsid w:val="00544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150"/>
          <w:marRight w:val="15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tmp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wmf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7EE7B4-2384-426A-AD9D-D27834052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20</Pages>
  <Words>2128</Words>
  <Characters>13408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 робота №8</vt:lpstr>
    </vt:vector>
  </TitlesOfParts>
  <Company>KMA</Company>
  <LinksUpToDate>false</LinksUpToDate>
  <CharactersWithSpaces>15505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№8</dc:title>
  <dc:creator>Phisoon</dc:creator>
  <cp:lastModifiedBy>alex</cp:lastModifiedBy>
  <cp:revision>4</cp:revision>
  <dcterms:created xsi:type="dcterms:W3CDTF">2011-03-10T15:00:00Z</dcterms:created>
  <dcterms:modified xsi:type="dcterms:W3CDTF">2011-03-10T23:13:00Z</dcterms:modified>
</cp:coreProperties>
</file>